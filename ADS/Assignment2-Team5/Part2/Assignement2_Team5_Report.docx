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42AD50C5" w14:textId="77777777" w:rsidR="00DF1177" w:rsidRDefault="00DF1177">
      <w:pPr>
        <w:spacing w:before="9" w:line="280" w:lineRule="exact"/>
        <w:rPr>
          <w:rFonts w:ascii="Microsoft JhengHei Light" w:eastAsia="Microsoft JhengHei Light" w:hAnsi="Microsoft JhengHei Light" w:cs="Microsoft JhengHei Light"/>
          <w:color w:val="0094C7"/>
          <w:sz w:val="66"/>
          <w:szCs w:val="66"/>
        </w:rPr>
      </w:pPr>
    </w:p>
    <w:p w14:paraId="0E007C99" w14:textId="77777777" w:rsidR="00C077E7" w:rsidRDefault="00C077E7">
      <w:pPr>
        <w:spacing w:before="9" w:line="280" w:lineRule="exact"/>
        <w:rPr>
          <w:rFonts w:ascii="Microsoft JhengHei Light" w:eastAsia="Microsoft JhengHei Light" w:hAnsi="Microsoft JhengHei Light" w:cs="Microsoft JhengHei Light"/>
          <w:color w:val="0094C7"/>
          <w:sz w:val="66"/>
          <w:szCs w:val="66"/>
        </w:rPr>
      </w:pPr>
    </w:p>
    <w:p w14:paraId="43B8A3B1" w14:textId="77777777" w:rsidR="00C077E7" w:rsidRDefault="00C077E7">
      <w:pPr>
        <w:spacing w:before="9" w:line="280" w:lineRule="exact"/>
        <w:rPr>
          <w:rFonts w:ascii="Microsoft JhengHei Light" w:eastAsia="Microsoft JhengHei Light" w:hAnsi="Microsoft JhengHei Light" w:cs="Microsoft JhengHei Light"/>
          <w:color w:val="0094C7"/>
          <w:sz w:val="66"/>
          <w:szCs w:val="66"/>
        </w:rPr>
      </w:pPr>
    </w:p>
    <w:p w14:paraId="1D6C9A4A" w14:textId="77777777" w:rsidR="00C077E7" w:rsidRDefault="00C077E7">
      <w:pPr>
        <w:ind w:left="3607" w:right="3608"/>
        <w:jc w:val="center"/>
        <w:rPr>
          <w:rFonts w:ascii="Microsoft JhengHei Light" w:eastAsia="Microsoft JhengHei Light" w:hAnsi="Microsoft JhengHei Light" w:cs="Microsoft JhengHei Light"/>
          <w:color w:val="0094C7"/>
          <w:sz w:val="66"/>
          <w:szCs w:val="66"/>
        </w:rPr>
      </w:pPr>
    </w:p>
    <w:p w14:paraId="6A67CC51" w14:textId="77777777" w:rsidR="00C077E7" w:rsidRPr="00726AF2" w:rsidRDefault="00C077E7" w:rsidP="00C077E7">
      <w:pPr>
        <w:ind w:right="-40"/>
        <w:jc w:val="center"/>
        <w:rPr>
          <w:rFonts w:asciiTheme="majorHAnsi" w:eastAsia="Microsoft JhengHei Light" w:hAnsiTheme="majorHAnsi" w:cs="Microsoft JhengHei Light"/>
          <w:color w:val="0094C7"/>
          <w:sz w:val="66"/>
          <w:szCs w:val="66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66"/>
          <w:szCs w:val="66"/>
        </w:rPr>
        <w:t>ANALYSIS ON</w:t>
      </w:r>
    </w:p>
    <w:p w14:paraId="2B162B8D" w14:textId="77777777" w:rsidR="00C077E7" w:rsidRPr="00883B4F" w:rsidRDefault="00C077E7" w:rsidP="00C077E7">
      <w:pPr>
        <w:ind w:right="-40"/>
        <w:jc w:val="center"/>
        <w:rPr>
          <w:rFonts w:asciiTheme="majorHAnsi" w:eastAsia="Microsoft JhengHei Light" w:hAnsiTheme="majorHAnsi" w:cs="Microsoft JhengHei Light"/>
          <w:color w:val="0094C7"/>
          <w:sz w:val="66"/>
          <w:szCs w:val="66"/>
          <w:u w:val="single"/>
        </w:rPr>
      </w:pPr>
      <w:r w:rsidRPr="00883B4F">
        <w:rPr>
          <w:rFonts w:asciiTheme="majorHAnsi" w:eastAsia="Microsoft JhengHei Light" w:hAnsiTheme="majorHAnsi" w:cs="Microsoft JhengHei Light"/>
          <w:color w:val="0094C7"/>
          <w:sz w:val="66"/>
          <w:szCs w:val="66"/>
          <w:u w:val="single"/>
        </w:rPr>
        <w:t>LOAN LENDING CLUB</w:t>
      </w:r>
    </w:p>
    <w:p w14:paraId="0C9177D3" w14:textId="77777777" w:rsidR="00DF1177" w:rsidRPr="00726AF2" w:rsidRDefault="00FA5C33">
      <w:pPr>
        <w:ind w:left="3607" w:right="3608"/>
        <w:jc w:val="center"/>
        <w:rPr>
          <w:rFonts w:asciiTheme="majorHAnsi" w:eastAsia="Microsoft JhengHei Light" w:hAnsiTheme="majorHAnsi" w:cs="Microsoft JhengHei Light"/>
          <w:sz w:val="66"/>
          <w:szCs w:val="66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66"/>
          <w:szCs w:val="66"/>
        </w:rPr>
        <w:t>USI</w:t>
      </w:r>
      <w:r w:rsidRPr="00726AF2">
        <w:rPr>
          <w:rFonts w:asciiTheme="majorHAnsi" w:eastAsia="Microsoft JhengHei Light" w:hAnsiTheme="majorHAnsi" w:cs="Microsoft JhengHei Light"/>
          <w:color w:val="0094C7"/>
          <w:spacing w:val="-1"/>
          <w:sz w:val="66"/>
          <w:szCs w:val="66"/>
        </w:rPr>
        <w:t>N</w:t>
      </w:r>
      <w:r w:rsidRPr="00726AF2">
        <w:rPr>
          <w:rFonts w:asciiTheme="majorHAnsi" w:eastAsia="Microsoft JhengHei Light" w:hAnsiTheme="majorHAnsi" w:cs="Microsoft JhengHei Light"/>
          <w:color w:val="0094C7"/>
          <w:sz w:val="66"/>
          <w:szCs w:val="66"/>
        </w:rPr>
        <w:t>G</w:t>
      </w:r>
    </w:p>
    <w:p w14:paraId="43AE8496" w14:textId="77777777" w:rsidR="00DF1177" w:rsidRDefault="00DF1177">
      <w:pPr>
        <w:spacing w:before="2" w:line="100" w:lineRule="exact"/>
        <w:rPr>
          <w:sz w:val="10"/>
          <w:szCs w:val="10"/>
        </w:rPr>
      </w:pPr>
    </w:p>
    <w:p w14:paraId="19214B68" w14:textId="77777777" w:rsidR="00DF1177" w:rsidRDefault="00DF1177">
      <w:pPr>
        <w:spacing w:line="200" w:lineRule="exact"/>
      </w:pPr>
    </w:p>
    <w:p w14:paraId="2D569140" w14:textId="77777777" w:rsidR="00DF1177" w:rsidRDefault="00DF1177">
      <w:pPr>
        <w:spacing w:line="200" w:lineRule="exact"/>
      </w:pPr>
    </w:p>
    <w:p w14:paraId="6D0F0E20" w14:textId="77777777" w:rsidR="00DF1177" w:rsidRDefault="008B3085">
      <w:pPr>
        <w:ind w:left="1780"/>
      </w:pPr>
      <w:r>
        <w:pict w14:anchorId="4F3067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65pt">
            <v:imagedata r:id="rId8" o:title=""/>
          </v:shape>
        </w:pict>
      </w:r>
    </w:p>
    <w:p w14:paraId="759DE592" w14:textId="77777777" w:rsidR="00DF1177" w:rsidRDefault="00DF1177">
      <w:pPr>
        <w:spacing w:before="7" w:line="180" w:lineRule="exact"/>
        <w:rPr>
          <w:sz w:val="18"/>
          <w:szCs w:val="18"/>
        </w:rPr>
      </w:pPr>
    </w:p>
    <w:p w14:paraId="457D0D4C" w14:textId="77777777" w:rsidR="00DF1177" w:rsidRDefault="00DF1177">
      <w:pPr>
        <w:spacing w:line="200" w:lineRule="exact"/>
      </w:pPr>
    </w:p>
    <w:p w14:paraId="6973EECE" w14:textId="77777777" w:rsidR="00DF1177" w:rsidRDefault="00DF1177">
      <w:pPr>
        <w:spacing w:line="200" w:lineRule="exact"/>
      </w:pPr>
    </w:p>
    <w:p w14:paraId="1F9D38A5" w14:textId="77777777" w:rsidR="00DF1177" w:rsidRDefault="00DF1177">
      <w:pPr>
        <w:spacing w:line="200" w:lineRule="exact"/>
      </w:pPr>
    </w:p>
    <w:p w14:paraId="6D92C351" w14:textId="77777777" w:rsidR="00DF1177" w:rsidRDefault="00DF1177">
      <w:pPr>
        <w:spacing w:line="200" w:lineRule="exact"/>
      </w:pPr>
    </w:p>
    <w:p w14:paraId="325BEF2A" w14:textId="77777777" w:rsidR="00DF1177" w:rsidRDefault="00DF1177">
      <w:pPr>
        <w:spacing w:line="200" w:lineRule="exact"/>
      </w:pPr>
    </w:p>
    <w:p w14:paraId="0BF2F81A" w14:textId="77777777" w:rsidR="00DF1177" w:rsidRDefault="00DF1177">
      <w:pPr>
        <w:spacing w:line="200" w:lineRule="exact"/>
      </w:pPr>
    </w:p>
    <w:p w14:paraId="0324A8C2" w14:textId="77777777" w:rsidR="00DF1177" w:rsidRDefault="00DF1177">
      <w:pPr>
        <w:spacing w:line="200" w:lineRule="exact"/>
      </w:pPr>
    </w:p>
    <w:p w14:paraId="306ACD81" w14:textId="77777777" w:rsidR="00DF1177" w:rsidRDefault="00DF1177">
      <w:pPr>
        <w:spacing w:line="200" w:lineRule="exact"/>
      </w:pPr>
    </w:p>
    <w:p w14:paraId="0C5A9C18" w14:textId="77777777" w:rsidR="00DF1177" w:rsidRDefault="00DF1177">
      <w:pPr>
        <w:spacing w:line="200" w:lineRule="exact"/>
      </w:pPr>
    </w:p>
    <w:p w14:paraId="0B23011D" w14:textId="77777777" w:rsidR="00DF1177" w:rsidRDefault="00DF1177">
      <w:pPr>
        <w:spacing w:line="200" w:lineRule="exact"/>
      </w:pPr>
    </w:p>
    <w:p w14:paraId="58EE7872" w14:textId="77777777" w:rsidR="00DF1177" w:rsidRDefault="00DF1177">
      <w:pPr>
        <w:spacing w:line="200" w:lineRule="exact"/>
      </w:pPr>
    </w:p>
    <w:p w14:paraId="4F8F8F1F" w14:textId="77777777" w:rsidR="00DF1177" w:rsidRDefault="00DF1177">
      <w:pPr>
        <w:spacing w:line="200" w:lineRule="exact"/>
      </w:pPr>
    </w:p>
    <w:p w14:paraId="51726CB5" w14:textId="77777777" w:rsidR="00DF1177" w:rsidRDefault="00DF1177">
      <w:pPr>
        <w:spacing w:line="200" w:lineRule="exact"/>
      </w:pPr>
    </w:p>
    <w:p w14:paraId="2DC12A6E" w14:textId="77777777" w:rsidR="00726AF2" w:rsidRDefault="00726AF2">
      <w:pPr>
        <w:ind w:left="3873" w:right="3875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</w:p>
    <w:p w14:paraId="66858D28" w14:textId="77777777" w:rsidR="00726AF2" w:rsidRDefault="00726AF2">
      <w:pPr>
        <w:ind w:left="3873" w:right="3875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</w:p>
    <w:p w14:paraId="2C853783" w14:textId="77777777" w:rsidR="00726AF2" w:rsidRDefault="00726AF2">
      <w:pPr>
        <w:ind w:left="3873" w:right="3875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</w:p>
    <w:p w14:paraId="0DAF595C" w14:textId="77777777" w:rsidR="00DF1177" w:rsidRPr="00726AF2" w:rsidRDefault="00FA5C33">
      <w:pPr>
        <w:ind w:left="3873" w:right="3875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  <w:t>Report By:</w:t>
      </w:r>
    </w:p>
    <w:p w14:paraId="1B03DDD0" w14:textId="77777777" w:rsidR="00C077E7" w:rsidRPr="00726AF2" w:rsidRDefault="00C077E7" w:rsidP="00C077E7">
      <w:pPr>
        <w:ind w:left="-90" w:right="40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  <w:t>Ankit Bhayani</w:t>
      </w:r>
    </w:p>
    <w:p w14:paraId="7E6141A9" w14:textId="77777777" w:rsidR="00C077E7" w:rsidRPr="00726AF2" w:rsidRDefault="00C077E7" w:rsidP="00C077E7">
      <w:pPr>
        <w:ind w:left="-90" w:right="40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  <w:t>Rajat Agrawal</w:t>
      </w:r>
    </w:p>
    <w:p w14:paraId="7420ED13" w14:textId="77777777" w:rsidR="00C077E7" w:rsidRPr="00726AF2" w:rsidRDefault="00C077E7" w:rsidP="00C077E7">
      <w:pPr>
        <w:ind w:left="-90" w:right="40"/>
        <w:jc w:val="center"/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</w:pPr>
      <w:r w:rsidRPr="00726AF2">
        <w:rPr>
          <w:rFonts w:asciiTheme="majorHAnsi" w:eastAsia="Microsoft JhengHei Light" w:hAnsiTheme="majorHAnsi" w:cs="Microsoft JhengHei Light"/>
          <w:color w:val="0094C7"/>
          <w:sz w:val="32"/>
          <w:szCs w:val="32"/>
        </w:rPr>
        <w:t>Vishakha Sawant</w:t>
      </w:r>
    </w:p>
    <w:p w14:paraId="2E33D555" w14:textId="77777777" w:rsidR="00C077E7" w:rsidRDefault="00C077E7">
      <w:pPr>
        <w:ind w:left="3873" w:right="3875"/>
        <w:jc w:val="center"/>
        <w:rPr>
          <w:rFonts w:ascii="Corbel" w:eastAsia="Corbel" w:hAnsi="Corbel" w:cs="Corbel"/>
          <w:sz w:val="32"/>
          <w:szCs w:val="32"/>
        </w:rPr>
      </w:pPr>
    </w:p>
    <w:p w14:paraId="158BF938" w14:textId="77777777" w:rsidR="00DF1177" w:rsidRDefault="00DF1177">
      <w:pPr>
        <w:spacing w:before="17" w:line="240" w:lineRule="exact"/>
        <w:rPr>
          <w:sz w:val="24"/>
          <w:szCs w:val="24"/>
        </w:rPr>
      </w:pPr>
    </w:p>
    <w:p w14:paraId="35E49CEE" w14:textId="77777777" w:rsidR="00DF1177" w:rsidRDefault="00DF1177">
      <w:pPr>
        <w:spacing w:line="180" w:lineRule="exact"/>
        <w:rPr>
          <w:sz w:val="19"/>
          <w:szCs w:val="19"/>
        </w:rPr>
      </w:pPr>
    </w:p>
    <w:p w14:paraId="1E652A29" w14:textId="77777777" w:rsidR="00DF1177" w:rsidRDefault="00DF1177">
      <w:pPr>
        <w:spacing w:line="200" w:lineRule="exact"/>
      </w:pPr>
    </w:p>
    <w:p w14:paraId="2A0F1640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0F0D56FD">
          <v:group id="_x0000_s1560" style="position:absolute;left:0;text-align:left;margin-left:67.55pt;margin-top:-3.75pt;width:477.05pt;height:24.65pt;z-index:-251692544;mso-position-horizontal-relative:page" coordorigin="1351,-75" coordsize="9541,493">
            <v:shape id="_x0000_s1565" style="position:absolute;left:1412;top:17;width:9419;height:310" coordorigin="1412,17" coordsize="9419,310" path="m1412,327l10831,327,10831,17,1412,17,1412,327xe" fillcolor="#0573a4" stroked="f">
              <v:path arrowok="t"/>
            </v:shape>
            <v:shape id="_x0000_s1564" style="position:absolute;left:1412;top:-44;width:9419;height:62" coordorigin="1412,-44" coordsize="9419,62" path="m1412,18l10831,18,10831,-44,1412,-44,1412,18xe" fillcolor="#0573a4" stroked="f">
              <v:path arrowok="t"/>
            </v:shape>
            <v:polyline id="_x0000_s1563" style="position:absolute" points="2824,714,12243,714" coordorigin="1412,357" coordsize="9419,0" filled="f" strokecolor="#0573a4" strokeweight="3.1pt">
              <v:path arrowok="t"/>
            </v:polyline>
            <v:polyline id="_x0000_s1562" style="position:absolute" points="2764,-86,2764,344" coordorigin="1382,-43" coordsize="0,430" filled="f" strokecolor="#0573a4" strokeweight="3.1pt">
              <v:path arrowok="t"/>
            </v:polyline>
            <v:polyline id="_x0000_s1561" style="position:absolute" points="21722,-86,21722,344" coordorigin="10861,-43" coordsize="0,430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B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J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C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V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</w:p>
    <w:p w14:paraId="1FD5674C" w14:textId="77777777" w:rsidR="00DF1177" w:rsidRDefault="00DF1177">
      <w:pPr>
        <w:spacing w:before="9" w:line="200" w:lineRule="exact"/>
      </w:pPr>
    </w:p>
    <w:p w14:paraId="58E8A47A" w14:textId="77777777" w:rsidR="003C41CC" w:rsidRDefault="00D65CAA" w:rsidP="003C41CC">
      <w:pPr>
        <w:spacing w:before="14"/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In Assignment Part 1, we analyze the Lending Loan Club Loan Approval data and Loan Reject </w:t>
      </w:r>
      <w:r w:rsidR="003C41CC">
        <w:rPr>
          <w:rFonts w:ascii="Corbel" w:eastAsia="Corbel" w:hAnsi="Corbel" w:cs="Corbel"/>
          <w:sz w:val="22"/>
          <w:szCs w:val="22"/>
        </w:rPr>
        <w:t>data. In this part, we are going to build and evaluate the model by applying different Classification and Regression Machine Learning Algorithms. We have divided our problem statement into 2 section:</w:t>
      </w:r>
    </w:p>
    <w:p w14:paraId="6FFABC4D" w14:textId="77777777" w:rsidR="00883B4F" w:rsidRDefault="00883B4F" w:rsidP="003C41CC">
      <w:pPr>
        <w:spacing w:before="14"/>
        <w:ind w:left="100"/>
        <w:jc w:val="both"/>
        <w:rPr>
          <w:rFonts w:ascii="Corbel" w:eastAsia="Corbel" w:hAnsi="Corbel" w:cs="Corbel"/>
          <w:sz w:val="22"/>
          <w:szCs w:val="22"/>
        </w:rPr>
      </w:pPr>
    </w:p>
    <w:p w14:paraId="0116C9F7" w14:textId="77777777" w:rsidR="003C41CC" w:rsidRPr="003C41CC" w:rsidRDefault="003C41CC" w:rsidP="003C41CC">
      <w:pPr>
        <w:pStyle w:val="ListParagraph"/>
        <w:numPr>
          <w:ilvl w:val="0"/>
          <w:numId w:val="2"/>
        </w:numPr>
        <w:spacing w:before="14"/>
        <w:jc w:val="both"/>
        <w:rPr>
          <w:rFonts w:ascii="Corbel" w:eastAsia="Corbel" w:hAnsi="Corbel" w:cs="Corbel"/>
          <w:sz w:val="22"/>
          <w:szCs w:val="22"/>
        </w:rPr>
      </w:pPr>
      <w:r w:rsidRPr="003C41CC">
        <w:rPr>
          <w:rFonts w:ascii="Corbel" w:eastAsia="Corbel" w:hAnsi="Corbel" w:cs="Corbel"/>
          <w:sz w:val="22"/>
          <w:szCs w:val="22"/>
        </w:rPr>
        <w:t>Determine whether to Approve Loan or Not</w:t>
      </w:r>
    </w:p>
    <w:p w14:paraId="624EC319" w14:textId="77777777" w:rsidR="003C41CC" w:rsidRPr="003C41CC" w:rsidRDefault="003C41CC" w:rsidP="003C41CC">
      <w:pPr>
        <w:pStyle w:val="ListParagraph"/>
        <w:numPr>
          <w:ilvl w:val="0"/>
          <w:numId w:val="2"/>
        </w:numPr>
        <w:spacing w:before="14"/>
        <w:jc w:val="both"/>
        <w:rPr>
          <w:rFonts w:ascii="Corbel" w:eastAsia="Corbel" w:hAnsi="Corbel" w:cs="Corbel"/>
          <w:sz w:val="22"/>
          <w:szCs w:val="22"/>
        </w:rPr>
      </w:pPr>
      <w:r w:rsidRPr="003C41CC">
        <w:rPr>
          <w:rFonts w:ascii="Corbel" w:eastAsia="Corbel" w:hAnsi="Corbel" w:cs="Corbel"/>
          <w:sz w:val="22"/>
          <w:szCs w:val="22"/>
        </w:rPr>
        <w:t>If Approved, Predict the interest rate</w:t>
      </w:r>
    </w:p>
    <w:p w14:paraId="029F8308" w14:textId="77777777" w:rsidR="00DF1177" w:rsidRDefault="00DF1177">
      <w:pPr>
        <w:spacing w:before="6" w:line="280" w:lineRule="exact"/>
        <w:rPr>
          <w:sz w:val="28"/>
          <w:szCs w:val="28"/>
        </w:rPr>
      </w:pPr>
    </w:p>
    <w:p w14:paraId="3C728CE5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0DCEE940">
          <v:group id="_x0000_s1554" style="position:absolute;left:0;text-align:left;margin-left:67.55pt;margin-top:-3.75pt;width:477.05pt;height:24.65pt;z-index:-251691520;mso-position-horizontal-relative:page" coordorigin="1351,-75" coordsize="9541,493">
            <v:shape id="_x0000_s1559" style="position:absolute;left:1412;top:17;width:9419;height:310" coordorigin="1412,17" coordsize="9419,310" path="m1412,327l10831,327,10831,17,1412,17,1412,327xe" fillcolor="#0573a4" stroked="f">
              <v:path arrowok="t"/>
            </v:shape>
            <v:shape id="_x0000_s1558" style="position:absolute;left:1412;top:-44;width:9419;height:62" coordorigin="1412,-44" coordsize="9419,62" path="m1412,18l10831,18,10831,-44,1412,-44,1412,18xe" fillcolor="#0573a4" stroked="f">
              <v:path arrowok="t"/>
            </v:shape>
            <v:polyline id="_x0000_s1557" style="position:absolute" points="2824,714,12243,714" coordorigin="1412,357" coordsize="9419,0" filled="f" strokecolor="#0573a4" strokeweight="3.1pt">
              <v:path arrowok="t"/>
            </v:polyline>
            <v:polyline id="_x0000_s1556" style="position:absolute" points="2764,-86,2764,344" coordorigin="1382,-43" coordsize="0,430" filled="f" strokecolor="#0573a4" strokeweight="3.1pt">
              <v:path arrowok="t"/>
            </v:polyline>
            <v:polyline id="_x0000_s1555" style="position:absolute" points="21722,-86,21722,344" coordorigin="10861,-43" coordsize="0,430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D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U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C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F</w:t>
      </w:r>
      <w:r w:rsidR="00FA5C33">
        <w:rPr>
          <w:rFonts w:ascii="Corbel" w:eastAsia="Corbel" w:hAnsi="Corbel" w:cs="Corbel"/>
          <w:color w:val="FFFFFF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A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Z</w:t>
      </w:r>
      <w:r w:rsidR="00FA5C33">
        <w:rPr>
          <w:rFonts w:ascii="Corbel" w:eastAsia="Corbel" w:hAnsi="Corbel" w:cs="Corbel"/>
          <w:color w:val="FFFFFF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U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2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M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L</w:t>
      </w:r>
    </w:p>
    <w:p w14:paraId="1193EF82" w14:textId="77777777" w:rsidR="00DF1177" w:rsidRDefault="00DF1177">
      <w:pPr>
        <w:spacing w:before="9" w:line="200" w:lineRule="exact"/>
      </w:pPr>
    </w:p>
    <w:p w14:paraId="73580F30" w14:textId="77777777" w:rsidR="00DF1177" w:rsidRDefault="00FA5C33" w:rsidP="003C41CC">
      <w:pPr>
        <w:spacing w:before="14" w:line="276" w:lineRule="auto"/>
        <w:ind w:left="100" w:right="79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ur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Lea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15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1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appl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ea</w:t>
      </w:r>
      <w:r>
        <w:rPr>
          <w:rFonts w:ascii="Corbel" w:eastAsia="Corbel" w:hAnsi="Corbel" w:cs="Corbel"/>
          <w:spacing w:val="1"/>
          <w:sz w:val="22"/>
          <w:szCs w:val="22"/>
        </w:rPr>
        <w:t>rn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g.</w:t>
      </w:r>
      <w:r>
        <w:rPr>
          <w:rFonts w:ascii="Corbel" w:eastAsia="Corbel" w:hAnsi="Corbel" w:cs="Corbel"/>
          <w:spacing w:val="1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</w:t>
      </w:r>
      <w:r>
        <w:rPr>
          <w:rFonts w:ascii="Corbel" w:eastAsia="Corbel" w:hAnsi="Corbel" w:cs="Corbel"/>
          <w:spacing w:val="17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3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thms</w:t>
      </w:r>
      <w:r>
        <w:rPr>
          <w:rFonts w:ascii="Corbel" w:eastAsia="Corbel" w:hAnsi="Corbel" w:cs="Corbel"/>
          <w:spacing w:val="1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1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ra</w:t>
      </w:r>
      <w:r>
        <w:rPr>
          <w:rFonts w:ascii="Corbel" w:eastAsia="Corbel" w:hAnsi="Corbel" w:cs="Corbel"/>
          <w:spacing w:val="1"/>
          <w:sz w:val="22"/>
          <w:szCs w:val="22"/>
        </w:rPr>
        <w:t>g-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 xml:space="preserve">rop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ac</w:t>
      </w:r>
      <w:r>
        <w:rPr>
          <w:rFonts w:ascii="Corbel" w:eastAsia="Corbel" w:hAnsi="Corbel" w:cs="Corbel"/>
          <w:sz w:val="22"/>
          <w:szCs w:val="22"/>
        </w:rPr>
        <w:t>e 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go 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ea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oy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er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>
        <w:rPr>
          <w:rFonts w:ascii="Corbel" w:eastAsia="Corbel" w:hAnsi="Corbel" w:cs="Corbel"/>
          <w:sz w:val="22"/>
          <w:szCs w:val="22"/>
        </w:rPr>
        <w:t>ks.</w:t>
      </w:r>
    </w:p>
    <w:p w14:paraId="144B90C9" w14:textId="77777777" w:rsidR="00DF1177" w:rsidRDefault="00DF1177" w:rsidP="003C41CC">
      <w:pPr>
        <w:spacing w:before="5" w:line="140" w:lineRule="exact"/>
        <w:jc w:val="both"/>
        <w:rPr>
          <w:sz w:val="15"/>
          <w:szCs w:val="15"/>
        </w:rPr>
      </w:pPr>
    </w:p>
    <w:p w14:paraId="31FE3BAC" w14:textId="77777777" w:rsidR="00DF1177" w:rsidRDefault="00FA5C33" w:rsidP="003C41CC">
      <w:pPr>
        <w:spacing w:line="300" w:lineRule="atLeast"/>
        <w:ind w:left="100" w:right="77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oy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ml</w:t>
      </w:r>
      <w:r>
        <w:rPr>
          <w:rFonts w:ascii="Corbel" w:eastAsia="Corbel" w:hAnsi="Corbel" w:cs="Corbel"/>
          <w:spacing w:val="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7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ed 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that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sour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EST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0144085C" w14:textId="77777777" w:rsidR="00DF1177" w:rsidRDefault="00DF1177">
      <w:pPr>
        <w:spacing w:before="4" w:line="280" w:lineRule="exact"/>
        <w:rPr>
          <w:sz w:val="28"/>
          <w:szCs w:val="28"/>
        </w:rPr>
      </w:pPr>
    </w:p>
    <w:p w14:paraId="2A0160DA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55D6FEB6">
          <v:group id="_x0000_s1548" style="position:absolute;left:0;text-align:left;margin-left:67.55pt;margin-top:-3.75pt;width:477.05pt;height:24.65pt;z-index:-251690496;mso-position-horizontal-relative:page" coordorigin="1351,-75" coordsize="9541,493">
            <v:shape id="_x0000_s1553" style="position:absolute;left:1412;top:17;width:9419;height:310" coordorigin="1412,17" coordsize="9419,310" path="m1412,327l10831,327,10831,17,1412,17,1412,327xe" fillcolor="#0573a4" stroked="f">
              <v:path arrowok="t"/>
            </v:shape>
            <v:shape id="_x0000_s1552" style="position:absolute;left:1412;top:-44;width:9419;height:62" coordorigin="1412,-44" coordsize="9419,62" path="m1412,18l10831,18,10831,-44,1412,-44,1412,18xe" fillcolor="#0573a4" stroked="f">
              <v:path arrowok="t"/>
            </v:shape>
            <v:polyline id="_x0000_s1551" style="position:absolute" points="2824,714,12243,714" coordorigin="1412,357" coordsize="9419,0" filled="f" strokecolor="#0573a4" strokeweight="3.1pt">
              <v:path arrowok="t"/>
            </v:polyline>
            <v:polyline id="_x0000_s1550" style="position:absolute" points="2764,-86,2764,344" coordorigin="1382,-43" coordsize="0,430" filled="f" strokecolor="#0573a4" strokeweight="3.1pt">
              <v:path arrowok="t"/>
            </v:polyline>
            <v:polyline id="_x0000_s1549" style="position:absolute" points="21722,-86,21722,344" coordorigin="10861,-43" coordsize="0,430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D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G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A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D</w:t>
      </w:r>
      <w:r w:rsidR="00FA5C33">
        <w:rPr>
          <w:rFonts w:ascii="Corbel" w:eastAsia="Corbel" w:hAnsi="Corbel" w:cs="Corbel"/>
          <w:color w:val="FFFFFF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M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P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L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M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2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A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11ED6437" w14:textId="77777777" w:rsidR="00DF1177" w:rsidRDefault="00DF1177">
      <w:pPr>
        <w:spacing w:before="11" w:line="200" w:lineRule="exact"/>
      </w:pPr>
    </w:p>
    <w:p w14:paraId="5B2A48DD" w14:textId="77777777" w:rsidR="00DF1177" w:rsidRDefault="00FA5C33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should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 xml:space="preserve">mport our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dataset </w:t>
      </w:r>
      <w:r w:rsidR="003C41CC"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oll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s:</w:t>
      </w:r>
    </w:p>
    <w:p w14:paraId="003A354C" w14:textId="77777777" w:rsidR="00DF1177" w:rsidRDefault="00DF1177">
      <w:pPr>
        <w:spacing w:before="8" w:line="280" w:lineRule="exact"/>
        <w:rPr>
          <w:sz w:val="28"/>
          <w:szCs w:val="28"/>
        </w:rPr>
      </w:pPr>
    </w:p>
    <w:p w14:paraId="541B48B9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33F66A61">
          <v:group id="_x0000_s1542" style="position:absolute;left:0;text-align:left;margin-left:67.55pt;margin-top:-3.85pt;width:477.05pt;height:23.9pt;z-index:-251689472;mso-position-horizontal-relative:page" coordorigin="1351,-77" coordsize="9541,478">
            <v:shape id="_x0000_s1547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546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545" style="position:absolute" points="2824,680,12243,680" coordorigin="1412,340" coordsize="9419,0" filled="f" strokecolor="#c8ebfb" strokeweight="3.1pt">
              <v:path arrowok="t"/>
            </v:polyline>
            <v:polyline id="_x0000_s1544" style="position:absolute" points="2764,-90,2764,325" coordorigin="1382,-45" coordsize="0,415" filled="f" strokecolor="#c8ebfb" strokeweight="3.1pt">
              <v:path arrowok="t"/>
            </v:polyline>
            <v:polyline id="_x0000_s1543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</w:p>
    <w:p w14:paraId="35C1D02E" w14:textId="77777777" w:rsidR="00DF1177" w:rsidRDefault="00DF1177">
      <w:pPr>
        <w:spacing w:before="2" w:line="180" w:lineRule="exact"/>
        <w:rPr>
          <w:sz w:val="19"/>
          <w:szCs w:val="19"/>
        </w:rPr>
      </w:pPr>
    </w:p>
    <w:p w14:paraId="675C36F2" w14:textId="77777777" w:rsidR="00DF1177" w:rsidRDefault="00FA5C33">
      <w:pPr>
        <w:spacing w:before="14"/>
        <w:ind w:left="46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1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>lic</w:t>
      </w:r>
      <w:r>
        <w:rPr>
          <w:rFonts w:ascii="Corbel" w:eastAsia="Corbel" w:hAnsi="Corbel" w:cs="Corbel"/>
          <w:sz w:val="22"/>
          <w:szCs w:val="22"/>
        </w:rPr>
        <w:t xml:space="preserve">k </w:t>
      </w:r>
      <w:r>
        <w:rPr>
          <w:rFonts w:ascii="Corbel" w:eastAsia="Corbel" w:hAnsi="Corbel" w:cs="Corbel"/>
          <w:spacing w:val="-1"/>
          <w:sz w:val="22"/>
          <w:szCs w:val="22"/>
        </w:rPr>
        <w:t>‘</w:t>
      </w:r>
      <w:r>
        <w:rPr>
          <w:rFonts w:ascii="Corbel" w:eastAsia="Corbel" w:hAnsi="Corbel" w:cs="Corbel"/>
          <w:sz w:val="22"/>
          <w:szCs w:val="22"/>
        </w:rPr>
        <w:t>Datase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s’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on the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eft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u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stud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o.</w:t>
      </w:r>
    </w:p>
    <w:p w14:paraId="57B4D1A2" w14:textId="77777777" w:rsidR="00DF1177" w:rsidRDefault="00844679">
      <w:pPr>
        <w:spacing w:before="42"/>
        <w:ind w:left="820"/>
      </w:pPr>
      <w:r>
        <w:pict w14:anchorId="0F5BD20C">
          <v:shape id="_x0000_i1026" type="#_x0000_t75" style="width:132.6pt;height:121.8pt">
            <v:imagedata r:id="rId9" o:title=""/>
          </v:shape>
        </w:pict>
      </w:r>
    </w:p>
    <w:p w14:paraId="4EDB0705" w14:textId="77777777" w:rsidR="00DF1177" w:rsidRDefault="00FA5C33">
      <w:pPr>
        <w:spacing w:before="38"/>
        <w:ind w:left="46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2.   </w:t>
      </w:r>
      <w:r>
        <w:rPr>
          <w:rFonts w:ascii="Corbel" w:eastAsia="Corbel" w:hAnsi="Corbel" w:cs="Corbel"/>
          <w:spacing w:val="1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Now </w:t>
      </w:r>
      <w:r>
        <w:rPr>
          <w:rFonts w:ascii="Corbel" w:eastAsia="Corbel" w:hAnsi="Corbel" w:cs="Corbel"/>
          <w:spacing w:val="-1"/>
          <w:sz w:val="22"/>
          <w:szCs w:val="22"/>
        </w:rPr>
        <w:t>clic</w:t>
      </w:r>
      <w:r>
        <w:rPr>
          <w:rFonts w:ascii="Corbel" w:eastAsia="Corbel" w:hAnsi="Corbel" w:cs="Corbel"/>
          <w:sz w:val="22"/>
          <w:szCs w:val="22"/>
        </w:rPr>
        <w:t>k on the ‘</w:t>
      </w:r>
      <w:r>
        <w:rPr>
          <w:rFonts w:ascii="Corbel" w:eastAsia="Corbel" w:hAnsi="Corbel" w:cs="Corbel"/>
          <w:spacing w:val="-1"/>
          <w:sz w:val="22"/>
          <w:szCs w:val="22"/>
        </w:rPr>
        <w:t>+</w:t>
      </w:r>
      <w:r>
        <w:rPr>
          <w:rFonts w:ascii="Corbel" w:eastAsia="Corbel" w:hAnsi="Corbel" w:cs="Corbel"/>
          <w:sz w:val="22"/>
          <w:szCs w:val="22"/>
        </w:rPr>
        <w:t>’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mport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ataset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storage.</w:t>
      </w:r>
    </w:p>
    <w:p w14:paraId="43A93C7C" w14:textId="77777777" w:rsidR="00DF1177" w:rsidRDefault="00844679">
      <w:pPr>
        <w:spacing w:before="43"/>
        <w:ind w:left="820"/>
      </w:pPr>
      <w:r>
        <w:pict w14:anchorId="5095E2C9">
          <v:shape id="_x0000_i1027" type="#_x0000_t75" style="width:75.6pt;height:33pt">
            <v:imagedata r:id="rId10" o:title=""/>
          </v:shape>
        </w:pict>
      </w:r>
    </w:p>
    <w:p w14:paraId="4E822994" w14:textId="77777777" w:rsidR="00DF1177" w:rsidRDefault="00FA5C33">
      <w:pPr>
        <w:spacing w:before="39"/>
        <w:ind w:left="46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3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2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When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EW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>
        <w:rPr>
          <w:rFonts w:ascii="Corbel" w:eastAsia="Corbel" w:hAnsi="Corbel" w:cs="Corbel"/>
          <w:sz w:val="22"/>
          <w:szCs w:val="22"/>
        </w:rPr>
        <w:t xml:space="preserve">k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2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pti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:</w:t>
      </w:r>
    </w:p>
    <w:p w14:paraId="7281E602" w14:textId="77777777" w:rsidR="00DF1177" w:rsidRDefault="00844679">
      <w:pPr>
        <w:spacing w:before="42"/>
        <w:ind w:left="820"/>
      </w:pPr>
      <w:r>
        <w:pict w14:anchorId="212A1D5A">
          <v:shape id="_x0000_i1028" type="#_x0000_t75" style="width:409.8pt;height:26.4pt">
            <v:imagedata r:id="rId11" o:title=""/>
          </v:shape>
        </w:pict>
      </w:r>
    </w:p>
    <w:p w14:paraId="7C61D35C" w14:textId="77777777" w:rsidR="00635117" w:rsidRDefault="00635117">
      <w:pPr>
        <w:spacing w:before="42"/>
        <w:ind w:left="820"/>
      </w:pPr>
    </w:p>
    <w:p w14:paraId="4FF65B58" w14:textId="77777777" w:rsidR="00DF1177" w:rsidRDefault="00FA5C33">
      <w:pPr>
        <w:spacing w:before="46"/>
        <w:ind w:left="46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4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10"/>
          <w:sz w:val="22"/>
          <w:szCs w:val="22"/>
        </w:rPr>
        <w:t xml:space="preserve"> </w:t>
      </w:r>
      <w:r w:rsidR="00635117">
        <w:rPr>
          <w:rFonts w:ascii="Corbel" w:eastAsia="Corbel" w:hAnsi="Corbel" w:cs="Corbel"/>
          <w:spacing w:val="-1"/>
          <w:sz w:val="22"/>
          <w:szCs w:val="22"/>
        </w:rPr>
        <w:t xml:space="preserve">choose your dataset and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oll</w:t>
      </w:r>
      <w:r>
        <w:rPr>
          <w:rFonts w:ascii="Corbel" w:eastAsia="Corbel" w:hAnsi="Corbel" w:cs="Corbel"/>
          <w:sz w:val="22"/>
          <w:szCs w:val="22"/>
        </w:rPr>
        <w:t xml:space="preserve">ow the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mport.</w:t>
      </w:r>
    </w:p>
    <w:p w14:paraId="391B209A" w14:textId="77777777" w:rsidR="00635117" w:rsidRDefault="00635117">
      <w:pPr>
        <w:spacing w:before="46"/>
        <w:ind w:left="460"/>
        <w:rPr>
          <w:rFonts w:ascii="Corbel" w:eastAsia="Corbel" w:hAnsi="Corbel" w:cs="Corbel"/>
          <w:sz w:val="22"/>
          <w:szCs w:val="22"/>
        </w:rPr>
      </w:pPr>
    </w:p>
    <w:p w14:paraId="60BE816B" w14:textId="77777777" w:rsidR="00635117" w:rsidRDefault="00635117">
      <w:pPr>
        <w:spacing w:before="46"/>
        <w:ind w:left="460"/>
        <w:rPr>
          <w:rFonts w:ascii="Corbel" w:eastAsia="Corbel" w:hAnsi="Corbel" w:cs="Corbel"/>
          <w:sz w:val="22"/>
          <w:szCs w:val="22"/>
        </w:rPr>
        <w:sectPr w:rsidR="00635117">
          <w:headerReference w:type="default" r:id="rId12"/>
          <w:footerReference w:type="default" r:id="rId13"/>
          <w:pgSz w:w="12240" w:h="15840"/>
          <w:pgMar w:top="680" w:right="1320" w:bottom="280" w:left="1340" w:header="474" w:footer="725" w:gutter="0"/>
          <w:cols w:space="720"/>
        </w:sectPr>
      </w:pPr>
    </w:p>
    <w:p w14:paraId="0777DF09" w14:textId="77777777" w:rsidR="00DF1177" w:rsidRDefault="00DF1177">
      <w:pPr>
        <w:spacing w:line="200" w:lineRule="exact"/>
      </w:pPr>
    </w:p>
    <w:p w14:paraId="1CB404BC" w14:textId="77777777" w:rsidR="00635117" w:rsidRDefault="00635117" w:rsidP="003C41CC">
      <w:pPr>
        <w:spacing w:before="14" w:line="260" w:lineRule="exact"/>
        <w:ind w:left="100"/>
        <w:rPr>
          <w:rFonts w:ascii="Corbel" w:eastAsia="Corbel" w:hAnsi="Corbel" w:cs="Corbel"/>
          <w:color w:val="FFFFFF"/>
          <w:sz w:val="22"/>
          <w:szCs w:val="22"/>
        </w:rPr>
      </w:pPr>
    </w:p>
    <w:p w14:paraId="41265712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 wp14:anchorId="67B4C17C" wp14:editId="1C6FB04E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182" name="Freeform 554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555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556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557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558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D566A1" id="Group 181" o:spid="_x0000_s1026" style="position:absolute;margin-left:67.55pt;margin-top:-3.85pt;width:477.05pt;height:23.9pt;z-index:-4598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">
                <v:shape id="Freeform 554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" path="m,295r9419,l9419,,,,,295xe" fillcolor="#0573a4" stroked="f">
                  <v:path arrowok="t" o:connecttype="custom" o:connectlocs="0,310;9419,310;9419,15;0,15;0,310" o:connectangles="0,0,0,0,0"/>
                </v:shape>
                <v:shape id="Freeform 555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" path="m,62r9419,l9419,,,,,62xe" fillcolor="#0573a4" stroked="f">
                  <v:path arrowok="t" o:connecttype="custom" o:connectlocs="0,16;9419,16;9419,-46;0,-46;0,16" o:connectangles="0,0,0,0,0"/>
                </v:shape>
                <v:shape id="Freeform 556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" path="m,l9419,e" filled="f" strokecolor="#0573a4" strokeweight="3.1pt">
                  <v:path arrowok="t" o:connecttype="custom" o:connectlocs="0,0;9419,0" o:connectangles="0,0"/>
                </v:shape>
                <v:shape id="Freeform 557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" path="m,l,415e" filled="f" strokecolor="#0573a4" strokeweight="3.1pt">
                  <v:path arrowok="t" o:connecttype="custom" o:connectlocs="0,-45;0,370" o:connectangles="0,0"/>
                </v:shape>
                <v:shape id="Freeform 558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" path="m,l,415e" filled="f" strokecolor="#0573a4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L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color w:val="FFFFFF"/>
          <w:sz w:val="22"/>
          <w:szCs w:val="22"/>
        </w:rPr>
        <w:t>A</w:t>
      </w:r>
      <w:proofErr w:type="gramEnd"/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F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A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O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76E71EE8" w14:textId="77777777" w:rsidR="003C41CC" w:rsidRDefault="003C41CC" w:rsidP="003C41CC">
      <w:pPr>
        <w:spacing w:before="2" w:line="180" w:lineRule="exact"/>
        <w:rPr>
          <w:sz w:val="19"/>
          <w:szCs w:val="19"/>
        </w:rPr>
      </w:pPr>
    </w:p>
    <w:p w14:paraId="1B99B487" w14:textId="77777777" w:rsidR="003C41CC" w:rsidRDefault="003C41CC" w:rsidP="003C41CC">
      <w:pPr>
        <w:spacing w:before="14" w:line="276" w:lineRule="auto"/>
        <w:ind w:left="100" w:right="93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When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are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ate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ory,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</w:t>
      </w:r>
      <w:r>
        <w:rPr>
          <w:rFonts w:ascii="Corbel" w:eastAsia="Corbel" w:hAnsi="Corbel" w:cs="Corbel"/>
          <w:sz w:val="22"/>
          <w:szCs w:val="22"/>
        </w:rPr>
        <w:t>ea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pacing w:val="2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s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n 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ge 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re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ei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her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'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at'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or a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'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og'.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Wh</w:t>
      </w:r>
      <w:r>
        <w:rPr>
          <w:rFonts w:ascii="Corbel" w:eastAsia="Corbel" w:hAnsi="Corbel" w:cs="Corbel"/>
          <w:spacing w:val="3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there 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 only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o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ho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es,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two</w:t>
      </w:r>
      <w:r>
        <w:rPr>
          <w:rFonts w:ascii="Corbel" w:eastAsia="Corbel" w:hAnsi="Corbel" w:cs="Corbel"/>
          <w:b/>
          <w:spacing w:val="1"/>
          <w:sz w:val="22"/>
          <w:szCs w:val="22"/>
        </w:rPr>
        <w:t>-c</w:t>
      </w:r>
      <w:r>
        <w:rPr>
          <w:rFonts w:ascii="Corbel" w:eastAsia="Corbel" w:hAnsi="Corbel" w:cs="Corbel"/>
          <w:b/>
          <w:sz w:val="22"/>
          <w:szCs w:val="22"/>
        </w:rPr>
        <w:t>l</w:t>
      </w:r>
      <w:r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>
        <w:rPr>
          <w:rFonts w:ascii="Corbel" w:eastAsia="Corbel" w:hAnsi="Corbel" w:cs="Corbel"/>
          <w:b/>
          <w:sz w:val="22"/>
          <w:szCs w:val="22"/>
        </w:rPr>
        <w:t>ss</w:t>
      </w:r>
      <w:r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or </w:t>
      </w:r>
      <w:r>
        <w:rPr>
          <w:rFonts w:ascii="Corbel" w:eastAsia="Corbel" w:hAnsi="Corbel" w:cs="Corbel"/>
          <w:b/>
          <w:sz w:val="22"/>
          <w:szCs w:val="22"/>
        </w:rPr>
        <w:t>bino</w:t>
      </w:r>
      <w:r>
        <w:rPr>
          <w:rFonts w:ascii="Corbel" w:eastAsia="Corbel" w:hAnsi="Corbel" w:cs="Corbel"/>
          <w:b/>
          <w:spacing w:val="-1"/>
          <w:sz w:val="22"/>
          <w:szCs w:val="22"/>
        </w:rPr>
        <w:t>m</w:t>
      </w:r>
      <w:r>
        <w:rPr>
          <w:rFonts w:ascii="Corbel" w:eastAsia="Corbel" w:hAnsi="Corbel" w:cs="Corbel"/>
          <w:b/>
          <w:sz w:val="22"/>
          <w:szCs w:val="22"/>
        </w:rPr>
        <w:t>ial cl</w:t>
      </w:r>
      <w:r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>
        <w:rPr>
          <w:rFonts w:ascii="Corbel" w:eastAsia="Corbel" w:hAnsi="Corbel" w:cs="Corbel"/>
          <w:b/>
          <w:sz w:val="22"/>
          <w:szCs w:val="22"/>
        </w:rPr>
        <w:t>ssi</w:t>
      </w:r>
      <w:r>
        <w:rPr>
          <w:rFonts w:ascii="Corbel" w:eastAsia="Corbel" w:hAnsi="Corbel" w:cs="Corbel"/>
          <w:b/>
          <w:spacing w:val="-2"/>
          <w:sz w:val="22"/>
          <w:szCs w:val="22"/>
        </w:rPr>
        <w:t>f</w:t>
      </w:r>
      <w:r>
        <w:rPr>
          <w:rFonts w:ascii="Corbel" w:eastAsia="Corbel" w:hAnsi="Corbel" w:cs="Corbel"/>
          <w:b/>
          <w:sz w:val="22"/>
          <w:szCs w:val="22"/>
        </w:rPr>
        <w:t>i</w:t>
      </w:r>
      <w:r>
        <w:rPr>
          <w:rFonts w:ascii="Corbel" w:eastAsia="Corbel" w:hAnsi="Corbel" w:cs="Corbel"/>
          <w:b/>
          <w:spacing w:val="1"/>
          <w:sz w:val="22"/>
          <w:szCs w:val="22"/>
        </w:rPr>
        <w:t>c</w:t>
      </w:r>
      <w:r>
        <w:rPr>
          <w:rFonts w:ascii="Corbel" w:eastAsia="Corbel" w:hAnsi="Corbel" w:cs="Corbel"/>
          <w:b/>
          <w:spacing w:val="-3"/>
          <w:sz w:val="22"/>
          <w:szCs w:val="22"/>
        </w:rPr>
        <w:t>a</w:t>
      </w:r>
      <w:r>
        <w:rPr>
          <w:rFonts w:ascii="Corbel" w:eastAsia="Corbel" w:hAnsi="Corbel" w:cs="Corbel"/>
          <w:b/>
          <w:sz w:val="22"/>
          <w:szCs w:val="22"/>
        </w:rPr>
        <w:t>tio</w:t>
      </w:r>
      <w:r>
        <w:rPr>
          <w:rFonts w:ascii="Corbel" w:eastAsia="Corbel" w:hAnsi="Corbel" w:cs="Corbel"/>
          <w:b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72AF5776" w14:textId="77777777" w:rsidR="003C41CC" w:rsidRDefault="003C41CC" w:rsidP="003C41CC">
      <w:pPr>
        <w:spacing w:before="10" w:line="180" w:lineRule="exact"/>
        <w:rPr>
          <w:sz w:val="19"/>
          <w:szCs w:val="19"/>
        </w:rPr>
      </w:pPr>
    </w:p>
    <w:p w14:paraId="4BBB4174" w14:textId="77777777" w:rsidR="003C41CC" w:rsidRDefault="003C41CC" w:rsidP="003C41CC">
      <w:pPr>
        <w:spacing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I</w:t>
      </w:r>
      <w:r w:rsidR="00632A1C">
        <w:rPr>
          <w:rFonts w:ascii="Corbel" w:eastAsia="Corbel" w:hAnsi="Corbel" w:cs="Corbel"/>
          <w:sz w:val="22"/>
          <w:szCs w:val="22"/>
        </w:rPr>
        <w:t xml:space="preserve">n case of Loan Lending Club, Loan Request is </w:t>
      </w:r>
      <w:r w:rsidR="00632A1C">
        <w:rPr>
          <w:rFonts w:ascii="Corbel" w:eastAsia="Corbel" w:hAnsi="Corbel" w:cs="Corbel"/>
          <w:spacing w:val="-1"/>
          <w:sz w:val="22"/>
          <w:szCs w:val="22"/>
        </w:rPr>
        <w:t>classified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“</w:t>
      </w:r>
      <w:r w:rsidR="00632A1C">
        <w:rPr>
          <w:rFonts w:ascii="Corbel" w:eastAsia="Corbel" w:hAnsi="Corbel" w:cs="Corbel"/>
          <w:spacing w:val="-1"/>
          <w:sz w:val="22"/>
          <w:szCs w:val="22"/>
        </w:rPr>
        <w:t>Approved</w:t>
      </w:r>
      <w:r>
        <w:rPr>
          <w:rFonts w:ascii="Corbel" w:eastAsia="Corbel" w:hAnsi="Corbel" w:cs="Corbel"/>
          <w:sz w:val="22"/>
          <w:szCs w:val="22"/>
        </w:rPr>
        <w:t>”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“</w:t>
      </w:r>
      <w:r w:rsidR="00632A1C">
        <w:rPr>
          <w:rFonts w:ascii="Corbel" w:eastAsia="Corbel" w:hAnsi="Corbel" w:cs="Corbel"/>
          <w:sz w:val="22"/>
          <w:szCs w:val="22"/>
        </w:rPr>
        <w:t>Reject</w:t>
      </w:r>
      <w:r>
        <w:rPr>
          <w:rFonts w:ascii="Corbel" w:eastAsia="Corbel" w:hAnsi="Corbel" w:cs="Corbel"/>
          <w:spacing w:val="-1"/>
          <w:sz w:val="22"/>
          <w:szCs w:val="22"/>
        </w:rPr>
        <w:t>”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9CAD515" w14:textId="77777777" w:rsidR="003C41CC" w:rsidRDefault="003C41CC" w:rsidP="003C41CC">
      <w:pPr>
        <w:spacing w:before="8" w:line="280" w:lineRule="exact"/>
        <w:rPr>
          <w:sz w:val="28"/>
          <w:szCs w:val="28"/>
        </w:rPr>
      </w:pPr>
    </w:p>
    <w:p w14:paraId="255D6D95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1" allowOverlap="1" wp14:anchorId="03CB564A" wp14:editId="2AB9FFF8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176" name="Freeform 560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561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562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563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564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E9C691D" id="Group 175" o:spid="_x0000_s1026" style="position:absolute;margin-left:67.55pt;margin-top:-3.85pt;width:477.05pt;height:23.9pt;z-index:-4565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">
                <v:shape id="Freeform 560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561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" path="m,62r9419,l9419,,,,,62xe" fillcolor="#c8ebfb" stroked="f">
                  <v:path arrowok="t" o:connecttype="custom" o:connectlocs="0,16;9419,16;9419,-46;0,-46;0,16" o:connectangles="0,0,0,0,0"/>
                </v:shape>
                <v:shape id="Freeform 562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" path="m,l9419,e" filled="f" strokecolor="#c8ebfb" strokeweight="3.1pt">
                  <v:path arrowok="t" o:connecttype="custom" o:connectlocs="0,0;9419,0" o:connectangles="0,0"/>
                </v:shape>
                <v:shape id="Freeform 563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" path="m,l,415e" filled="f" strokecolor="#c8ebfb" strokeweight="3.1pt">
                  <v:path arrowok="t" o:connecttype="custom" o:connectlocs="0,-45;0,370" o:connectangles="0,0"/>
                </v:shape>
                <v:shape id="Freeform 564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proofErr w:type="spellStart"/>
      <w:r>
        <w:rPr>
          <w:rFonts w:ascii="Corbel" w:eastAsia="Corbel" w:hAnsi="Corbel" w:cs="Corbel"/>
          <w:sz w:val="22"/>
          <w:szCs w:val="22"/>
        </w:rPr>
        <w:t>M</w:t>
      </w:r>
      <w:proofErr w:type="spellEnd"/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sz w:val="22"/>
          <w:szCs w:val="22"/>
        </w:rPr>
        <w:t>A</w:t>
      </w:r>
      <w:proofErr w:type="gramEnd"/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3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</w:p>
    <w:p w14:paraId="0C41B6A3" w14:textId="77777777" w:rsidR="003C41CC" w:rsidRDefault="003C41CC" w:rsidP="003C41CC">
      <w:pPr>
        <w:spacing w:before="4" w:line="180" w:lineRule="exact"/>
        <w:rPr>
          <w:sz w:val="19"/>
          <w:szCs w:val="19"/>
        </w:rPr>
      </w:pPr>
    </w:p>
    <w:p w14:paraId="500845F5" w14:textId="77777777" w:rsidR="003C41CC" w:rsidRDefault="003C41CC" w:rsidP="003C41CC">
      <w:pPr>
        <w:spacing w:before="14" w:line="263" w:lineRule="auto"/>
        <w:ind w:left="100" w:right="23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3C9D9194" wp14:editId="03E6B55C">
                <wp:simplePos x="0" y="0"/>
                <wp:positionH relativeFrom="page">
                  <wp:posOffset>896620</wp:posOffset>
                </wp:positionH>
                <wp:positionV relativeFrom="paragraph">
                  <wp:posOffset>581025</wp:posOffset>
                </wp:positionV>
                <wp:extent cx="5981065" cy="0"/>
                <wp:effectExtent l="10795" t="9525" r="8890" b="9525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0"/>
                          <a:chOff x="1412" y="915"/>
                          <a:chExt cx="9419" cy="0"/>
                        </a:xfrm>
                      </wpg:grpSpPr>
                      <wps:wsp>
                        <wps:cNvPr id="174" name="Freeform 566"/>
                        <wps:cNvSpPr>
                          <a:spLocks/>
                        </wps:cNvSpPr>
                        <wps:spPr bwMode="auto">
                          <a:xfrm>
                            <a:off x="1412" y="915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99B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277232F" id="Group 173" o:spid="_x0000_s1026" style="position:absolute;margin-left:70.6pt;margin-top:45.75pt;width:470.95pt;height:0;z-index:-4532;mso-position-horizontal-relative:page" coordorigin="1412,915" coordsize="94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">
                <v:shape id="Freeform 566" o:spid="_x0000_s1027" style="position:absolute;left:1412;top:915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" path="m,l9419,e" filled="f" strokecolor="#099bdd" strokeweight=".82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eat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elect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Norma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zation,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ata,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Score Model,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 Model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are st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ps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 the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go th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ough t</w:t>
      </w:r>
      <w:r>
        <w:rPr>
          <w:rFonts w:ascii="Corbel" w:eastAsia="Corbel" w:hAnsi="Corbel" w:cs="Corbel"/>
          <w:spacing w:val="-3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te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oll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s.</w:t>
      </w:r>
    </w:p>
    <w:p w14:paraId="6870B16D" w14:textId="77777777" w:rsidR="003C41CC" w:rsidRDefault="003C41CC" w:rsidP="003C41CC">
      <w:pPr>
        <w:spacing w:before="5" w:line="140" w:lineRule="exact"/>
        <w:rPr>
          <w:sz w:val="15"/>
          <w:szCs w:val="15"/>
        </w:rPr>
      </w:pPr>
    </w:p>
    <w:p w14:paraId="4653923E" w14:textId="77777777" w:rsidR="003C41CC" w:rsidRDefault="003C41CC" w:rsidP="003C41CC">
      <w:pPr>
        <w:spacing w:line="200" w:lineRule="exact"/>
      </w:pPr>
    </w:p>
    <w:p w14:paraId="0F1E20BB" w14:textId="77777777" w:rsidR="003C41CC" w:rsidRDefault="003C41CC" w:rsidP="003C41CC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t>F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U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X</w:t>
      </w:r>
      <w:r>
        <w:rPr>
          <w:rFonts w:ascii="Corbel" w:eastAsia="Corbel" w:hAnsi="Corbel" w:cs="Corbel"/>
          <w:color w:val="044D6D"/>
          <w:spacing w:val="-25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P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M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</w:p>
    <w:p w14:paraId="11DA4EFF" w14:textId="77777777" w:rsidR="003C41CC" w:rsidRDefault="003C41CC" w:rsidP="003C41CC">
      <w:pPr>
        <w:spacing w:before="1" w:line="160" w:lineRule="exact"/>
        <w:rPr>
          <w:sz w:val="16"/>
          <w:szCs w:val="16"/>
        </w:rPr>
      </w:pPr>
    </w:p>
    <w:p w14:paraId="7F1554CA" w14:textId="77777777" w:rsidR="00632A1C" w:rsidRDefault="003C41CC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efo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we </w:t>
      </w:r>
      <w:r>
        <w:rPr>
          <w:rFonts w:ascii="Corbel" w:eastAsia="Corbel" w:hAnsi="Corbel" w:cs="Corbel"/>
          <w:spacing w:val="-3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roceed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th </w:t>
      </w:r>
      <w:r>
        <w:rPr>
          <w:rFonts w:ascii="Corbel" w:eastAsia="Corbel" w:hAnsi="Corbel" w:cs="Corbel"/>
          <w:spacing w:val="-1"/>
          <w:sz w:val="22"/>
          <w:szCs w:val="22"/>
        </w:rPr>
        <w:t>ou</w:t>
      </w:r>
      <w:r>
        <w:rPr>
          <w:rFonts w:ascii="Corbel" w:eastAsia="Corbel" w:hAnsi="Corbel" w:cs="Corbel"/>
          <w:sz w:val="22"/>
          <w:szCs w:val="22"/>
        </w:rPr>
        <w:t>r exp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ri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eat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elect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arate e</w:t>
      </w:r>
      <w:r>
        <w:rPr>
          <w:rFonts w:ascii="Corbel" w:eastAsia="Corbel" w:hAnsi="Corbel" w:cs="Corbel"/>
          <w:spacing w:val="-1"/>
          <w:sz w:val="22"/>
          <w:szCs w:val="22"/>
        </w:rPr>
        <w:t>x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ri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7062C683" w14:textId="77777777" w:rsidR="003D7590" w:rsidRDefault="003D7590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</w:p>
    <w:p w14:paraId="1866769E" w14:textId="77777777" w:rsidR="003D7590" w:rsidRDefault="003D7590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Since we have 10 different features which consist of 5 Main features and 3 derived feature, we apply the feature selection technique to come up with the best feature used to classify the applicant Loan request.</w:t>
      </w:r>
    </w:p>
    <w:p w14:paraId="2DE15BF3" w14:textId="77777777" w:rsidR="003D7590" w:rsidRDefault="003D7590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</w:p>
    <w:p w14:paraId="399136DE" w14:textId="77777777" w:rsidR="003D7590" w:rsidRDefault="009F4A9F" w:rsidP="009F4A9F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44C82EB0" wp14:editId="4EB3EC7B">
                <wp:simplePos x="0" y="0"/>
                <wp:positionH relativeFrom="page">
                  <wp:posOffset>4425950</wp:posOffset>
                </wp:positionH>
                <wp:positionV relativeFrom="paragraph">
                  <wp:posOffset>38100</wp:posOffset>
                </wp:positionV>
                <wp:extent cx="2006600" cy="1873250"/>
                <wp:effectExtent l="0" t="0" r="31750" b="1270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0" cy="1873250"/>
                          <a:chOff x="2175" y="-4522"/>
                          <a:chExt cx="3000" cy="4499"/>
                        </a:xfrm>
                      </wpg:grpSpPr>
                      <pic:pic xmlns:pic="http://schemas.openxmlformats.org/drawingml/2006/picture">
                        <pic:nvPicPr>
                          <pic:cNvPr id="158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-4507"/>
                            <a:ext cx="2970" cy="44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" name="Freeform 584"/>
                        <wps:cNvSpPr>
                          <a:spLocks/>
                        </wps:cNvSpPr>
                        <wps:spPr bwMode="auto">
                          <a:xfrm>
                            <a:off x="2182" y="-4515"/>
                            <a:ext cx="2985" cy="4484"/>
                          </a:xfrm>
                          <a:custGeom>
                            <a:avLst/>
                            <a:gdLst>
                              <a:gd name="T0" fmla="+- 0 2182 2182"/>
                              <a:gd name="T1" fmla="*/ T0 w 2985"/>
                              <a:gd name="T2" fmla="+- 0 -31 -4515"/>
                              <a:gd name="T3" fmla="*/ -31 h 4484"/>
                              <a:gd name="T4" fmla="+- 0 5168 2182"/>
                              <a:gd name="T5" fmla="*/ T4 w 2985"/>
                              <a:gd name="T6" fmla="+- 0 -31 -4515"/>
                              <a:gd name="T7" fmla="*/ -31 h 4484"/>
                              <a:gd name="T8" fmla="+- 0 5168 2182"/>
                              <a:gd name="T9" fmla="*/ T8 w 2985"/>
                              <a:gd name="T10" fmla="+- 0 -4515 -4515"/>
                              <a:gd name="T11" fmla="*/ -4515 h 4484"/>
                              <a:gd name="T12" fmla="+- 0 2182 2182"/>
                              <a:gd name="T13" fmla="*/ T12 w 2985"/>
                              <a:gd name="T14" fmla="+- 0 -4515 -4515"/>
                              <a:gd name="T15" fmla="*/ -4515 h 4484"/>
                              <a:gd name="T16" fmla="+- 0 2182 2182"/>
                              <a:gd name="T17" fmla="*/ T16 w 2985"/>
                              <a:gd name="T18" fmla="+- 0 -31 -4515"/>
                              <a:gd name="T19" fmla="*/ -31 h 4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85" h="4484">
                                <a:moveTo>
                                  <a:pt x="0" y="4484"/>
                                </a:moveTo>
                                <a:lnTo>
                                  <a:pt x="2986" y="4484"/>
                                </a:lnTo>
                                <a:lnTo>
                                  <a:pt x="29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C2C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C6FF1E7" id="Group 157" o:spid="_x0000_s1026" style="position:absolute;margin-left:348.5pt;margin-top:3pt;width:158pt;height:147.5pt;z-index:-4334;mso-position-horizontal-relative:page" coordorigin="2175,-4522" coordsize="3000,4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">
                <v:shape id="Picture 583" o:spid="_x0000_s1027" type="#_x0000_t75" style="position:absolute;left:2190;top:-4507;width:2970;height:4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">
                  <v:imagedata r:id="rId15" o:title=""/>
                </v:shape>
                <v:shape id="Freeform 584" o:spid="_x0000_s1028" style="position:absolute;left:2182;top:-4515;width:2985;height:4484;visibility:visible;mso-wrap-style:square;v-text-anchor:top" coordsize="2985,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" path="m,4484r2986,l2986,,,,,4484xe" filled="f" strokecolor="#2c2c2c">
                  <v:path arrowok="t" o:connecttype="custom" o:connectlocs="0,-31;2986,-31;2986,-4515;0,-4515;0,-31" o:connectangles="0,0,0,0,0"/>
                </v:shape>
                <w10:wrap anchorx="page"/>
              </v:group>
            </w:pict>
          </mc:Fallback>
        </mc:AlternateContent>
      </w:r>
      <w:r w:rsidR="003D7590">
        <w:rPr>
          <w:noProof/>
        </w:rPr>
        <w:drawing>
          <wp:inline distT="0" distB="0" distL="0" distR="0" wp14:anchorId="6783FCA7" wp14:editId="4D8087EE">
            <wp:extent cx="3168650" cy="1953119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247" cy="19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C854" w14:textId="77777777" w:rsidR="003D7590" w:rsidRDefault="003D7590" w:rsidP="003D7590">
      <w:pPr>
        <w:ind w:left="100"/>
        <w:jc w:val="center"/>
        <w:rPr>
          <w:rFonts w:ascii="Corbel" w:eastAsia="Corbel" w:hAnsi="Corbel" w:cs="Corbel"/>
          <w:sz w:val="22"/>
          <w:szCs w:val="22"/>
        </w:rPr>
      </w:pPr>
    </w:p>
    <w:p w14:paraId="06FC04A7" w14:textId="77777777" w:rsidR="003D7590" w:rsidRDefault="003D7590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 used 2 different method to find the best feature for our model:</w:t>
      </w:r>
    </w:p>
    <w:p w14:paraId="0D4B2EBF" w14:textId="77777777" w:rsidR="003D7590" w:rsidRDefault="003D7590" w:rsidP="003D7590">
      <w:pPr>
        <w:ind w:left="100"/>
        <w:jc w:val="both"/>
        <w:rPr>
          <w:rFonts w:ascii="Corbel" w:eastAsia="Corbel" w:hAnsi="Corbel" w:cs="Corbel"/>
          <w:sz w:val="22"/>
          <w:szCs w:val="22"/>
        </w:rPr>
      </w:pPr>
    </w:p>
    <w:p w14:paraId="184D1215" w14:textId="77777777" w:rsidR="003D7590" w:rsidRPr="003D7590" w:rsidRDefault="003D7590" w:rsidP="003D7590">
      <w:pPr>
        <w:pStyle w:val="ListParagraph"/>
        <w:numPr>
          <w:ilvl w:val="0"/>
          <w:numId w:val="3"/>
        </w:numPr>
        <w:jc w:val="both"/>
        <w:rPr>
          <w:rFonts w:ascii="Corbel" w:eastAsia="Corbel" w:hAnsi="Corbel" w:cs="Corbel"/>
          <w:sz w:val="22"/>
          <w:szCs w:val="22"/>
        </w:rPr>
      </w:pPr>
      <w:r w:rsidRPr="003D7590">
        <w:rPr>
          <w:rFonts w:ascii="Corbel" w:eastAsia="Corbel" w:hAnsi="Corbel" w:cs="Corbel"/>
          <w:sz w:val="22"/>
          <w:szCs w:val="22"/>
        </w:rPr>
        <w:t>Pearson Correlation</w:t>
      </w:r>
    </w:p>
    <w:p w14:paraId="5FBB680C" w14:textId="77777777" w:rsidR="00632A1C" w:rsidRPr="00161997" w:rsidRDefault="003D7590" w:rsidP="003C41CC">
      <w:pPr>
        <w:pStyle w:val="ListParagraph"/>
        <w:numPr>
          <w:ilvl w:val="0"/>
          <w:numId w:val="3"/>
        </w:numPr>
        <w:spacing w:line="200" w:lineRule="exact"/>
        <w:jc w:val="both"/>
      </w:pPr>
      <w:r w:rsidRPr="009F4A9F">
        <w:rPr>
          <w:rFonts w:ascii="Corbel" w:eastAsia="Corbel" w:hAnsi="Corbel" w:cs="Corbel"/>
          <w:sz w:val="22"/>
          <w:szCs w:val="22"/>
        </w:rPr>
        <w:t>Chi-Squared</w:t>
      </w:r>
    </w:p>
    <w:p w14:paraId="33938BF2" w14:textId="77777777" w:rsidR="00161997" w:rsidRDefault="00635117" w:rsidP="00161997">
      <w:pPr>
        <w:pStyle w:val="ListParagraph"/>
        <w:spacing w:line="200" w:lineRule="exact"/>
        <w:ind w:left="820"/>
        <w:jc w:val="both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6EB9990" wp14:editId="276F1CEE">
            <wp:simplePos x="0" y="0"/>
            <wp:positionH relativeFrom="column">
              <wp:posOffset>51435</wp:posOffset>
            </wp:positionH>
            <wp:positionV relativeFrom="paragraph">
              <wp:posOffset>201930</wp:posOffset>
            </wp:positionV>
            <wp:extent cx="6083300" cy="927100"/>
            <wp:effectExtent l="0" t="0" r="0" b="6350"/>
            <wp:wrapSquare wrapText="bothSides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6C98DB" w14:textId="77777777" w:rsidR="003C41CC" w:rsidRDefault="003C41CC" w:rsidP="003C41CC">
      <w:pPr>
        <w:spacing w:line="200" w:lineRule="exact"/>
      </w:pPr>
    </w:p>
    <w:p w14:paraId="6730F082" w14:textId="77777777" w:rsidR="00161997" w:rsidRDefault="00161997" w:rsidP="00161997">
      <w:pPr>
        <w:spacing w:line="200" w:lineRule="exact"/>
        <w:ind w:firstLine="100"/>
        <w:rPr>
          <w:rFonts w:ascii="Corbel" w:eastAsia="Corbel" w:hAnsi="Corbel" w:cs="Corbel"/>
          <w:spacing w:val="-1"/>
          <w:sz w:val="22"/>
          <w:szCs w:val="22"/>
        </w:rPr>
      </w:pPr>
    </w:p>
    <w:p w14:paraId="5B879B18" w14:textId="77777777" w:rsidR="00161997" w:rsidRDefault="00161997" w:rsidP="00161997">
      <w:pPr>
        <w:spacing w:line="200" w:lineRule="exact"/>
        <w:ind w:firstLine="100"/>
      </w:pP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o, we sh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rtl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a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4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eat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steri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ex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7C55C8D3" w14:textId="77777777" w:rsidR="003C41CC" w:rsidRDefault="003C41CC" w:rsidP="00161997">
      <w:pPr>
        <w:spacing w:line="660" w:lineRule="atLeast"/>
        <w:ind w:left="100" w:right="2236" w:hanging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G</w:t>
      </w:r>
      <w:r>
        <w:rPr>
          <w:rFonts w:ascii="Corbel" w:eastAsia="Corbel" w:hAnsi="Corbel" w:cs="Corbel"/>
          <w:color w:val="044D6D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5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F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X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P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6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M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</w:p>
    <w:p w14:paraId="02063015" w14:textId="77777777" w:rsidR="003C41CC" w:rsidRDefault="00161997" w:rsidP="00635117">
      <w:pPr>
        <w:spacing w:before="9" w:line="140" w:lineRule="exact"/>
        <w:jc w:val="both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6CB59459" wp14:editId="0D091BE3">
                <wp:simplePos x="0" y="0"/>
                <wp:positionH relativeFrom="page">
                  <wp:posOffset>858520</wp:posOffset>
                </wp:positionH>
                <wp:positionV relativeFrom="paragraph">
                  <wp:posOffset>62865</wp:posOffset>
                </wp:positionV>
                <wp:extent cx="5981065" cy="0"/>
                <wp:effectExtent l="10795" t="12065" r="8890" b="6985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0"/>
                          <a:chOff x="1412" y="1009"/>
                          <a:chExt cx="9419" cy="0"/>
                        </a:xfrm>
                      </wpg:grpSpPr>
                      <wps:wsp>
                        <wps:cNvPr id="156" name="Freeform 581"/>
                        <wps:cNvSpPr>
                          <a:spLocks/>
                        </wps:cNvSpPr>
                        <wps:spPr bwMode="auto">
                          <a:xfrm>
                            <a:off x="1412" y="1009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99B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12BDBC1" id="Group 155" o:spid="_x0000_s1026" style="position:absolute;margin-left:67.6pt;margin-top:4.95pt;width:470.95pt;height:0;z-index:-4367;mso-position-horizontal-relative:page" coordorigin="1412,1009" coordsize="94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">
                <v:shape id="Freeform 581" o:spid="_x0000_s1027" style="position:absolute;left:1412;top:1009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" path="m,l9419,e" filled="f" strokecolor="#099bdd" strokeweight=".82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</w:p>
    <w:p w14:paraId="426F389F" w14:textId="77777777" w:rsidR="003C41CC" w:rsidRDefault="003C41CC" w:rsidP="00635117">
      <w:pPr>
        <w:spacing w:before="5" w:line="140" w:lineRule="exact"/>
        <w:jc w:val="both"/>
        <w:rPr>
          <w:sz w:val="14"/>
          <w:szCs w:val="14"/>
        </w:rPr>
      </w:pPr>
    </w:p>
    <w:p w14:paraId="3FDBFEEF" w14:textId="77777777" w:rsidR="003C41CC" w:rsidRDefault="003C41CC" w:rsidP="00635117">
      <w:pPr>
        <w:spacing w:line="200" w:lineRule="exact"/>
        <w:jc w:val="both"/>
      </w:pPr>
    </w:p>
    <w:p w14:paraId="75CFF921" w14:textId="77777777" w:rsidR="003C41CC" w:rsidRDefault="00161997" w:rsidP="00635117">
      <w:pPr>
        <w:spacing w:line="200" w:lineRule="exact"/>
        <w:jc w:val="both"/>
        <w:rPr>
          <w:rFonts w:ascii="Corbel" w:eastAsia="Corbel" w:hAnsi="Corbel" w:cs="Corbel"/>
          <w:spacing w:val="1"/>
          <w:sz w:val="22"/>
          <w:szCs w:val="22"/>
        </w:rPr>
      </w:pPr>
      <w:r w:rsidRPr="00161997">
        <w:rPr>
          <w:rFonts w:ascii="Corbel" w:eastAsia="Corbel" w:hAnsi="Corbel" w:cs="Corbel"/>
          <w:spacing w:val="1"/>
          <w:sz w:val="22"/>
          <w:szCs w:val="22"/>
        </w:rPr>
        <w:t>We initially start with Jupyter notebook to see the accuracy of the various mo</w:t>
      </w:r>
      <w:r w:rsidR="00FC16F2">
        <w:rPr>
          <w:rFonts w:ascii="Corbel" w:eastAsia="Corbel" w:hAnsi="Corbel" w:cs="Corbel"/>
          <w:spacing w:val="1"/>
          <w:sz w:val="22"/>
          <w:szCs w:val="22"/>
        </w:rPr>
        <w:t>del required for the assignment.</w:t>
      </w:r>
    </w:p>
    <w:p w14:paraId="46954CD1" w14:textId="77777777" w:rsidR="00FC16F2" w:rsidRDefault="00FC16F2" w:rsidP="003C41CC">
      <w:pPr>
        <w:spacing w:line="200" w:lineRule="exact"/>
        <w:rPr>
          <w:rFonts w:ascii="Corbel" w:eastAsia="Corbel" w:hAnsi="Corbel" w:cs="Corbel"/>
          <w:spacing w:val="1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317F8931" wp14:editId="04BED959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6083300" cy="2002155"/>
            <wp:effectExtent l="0" t="0" r="0" b="0"/>
            <wp:wrapSquare wrapText="bothSides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0C211" w14:textId="77777777" w:rsidR="00FC16F2" w:rsidRDefault="00FC16F2" w:rsidP="003C41CC">
      <w:pPr>
        <w:spacing w:line="200" w:lineRule="exact"/>
        <w:rPr>
          <w:rFonts w:ascii="Corbel" w:eastAsia="Corbel" w:hAnsi="Corbel" w:cs="Corbel"/>
          <w:spacing w:val="1"/>
          <w:sz w:val="22"/>
          <w:szCs w:val="22"/>
        </w:rPr>
      </w:pPr>
    </w:p>
    <w:p w14:paraId="601205B4" w14:textId="77777777" w:rsidR="00FC16F2" w:rsidRDefault="00FC16F2" w:rsidP="003C41CC">
      <w:pPr>
        <w:spacing w:line="200" w:lineRule="exact"/>
        <w:rPr>
          <w:rFonts w:ascii="Corbel" w:eastAsia="Corbel" w:hAnsi="Corbel" w:cs="Corbel"/>
          <w:spacing w:val="1"/>
          <w:sz w:val="22"/>
          <w:szCs w:val="22"/>
        </w:rPr>
      </w:pPr>
    </w:p>
    <w:p w14:paraId="2E71AA13" w14:textId="77777777" w:rsidR="00FC16F2" w:rsidRPr="006532AC" w:rsidRDefault="00FC16F2" w:rsidP="003C41CC">
      <w:pPr>
        <w:spacing w:line="200" w:lineRule="exact"/>
        <w:rPr>
          <w:rFonts w:ascii="Corbel" w:eastAsia="Corbel" w:hAnsi="Corbel" w:cs="Corbel"/>
          <w:b/>
          <w:color w:val="4F81BD" w:themeColor="accent1"/>
          <w:spacing w:val="1"/>
          <w:sz w:val="22"/>
          <w:szCs w:val="22"/>
          <w:u w:val="single"/>
        </w:rPr>
      </w:pPr>
      <w:r w:rsidRPr="006532AC">
        <w:rPr>
          <w:rFonts w:ascii="Corbel" w:eastAsia="Corbel" w:hAnsi="Corbel" w:cs="Corbel"/>
          <w:b/>
          <w:color w:val="4F81BD" w:themeColor="accent1"/>
          <w:spacing w:val="1"/>
          <w:sz w:val="22"/>
          <w:szCs w:val="22"/>
          <w:u w:val="single"/>
        </w:rPr>
        <w:t>Logistic Regression:</w:t>
      </w:r>
    </w:p>
    <w:p w14:paraId="59967304" w14:textId="77777777" w:rsidR="00FC16F2" w:rsidRDefault="006532AC" w:rsidP="003C41CC">
      <w:pPr>
        <w:spacing w:line="200" w:lineRule="exact"/>
        <w:rPr>
          <w:rFonts w:ascii="Corbel" w:eastAsia="Corbel" w:hAnsi="Corbel" w:cs="Corbel"/>
          <w:b/>
          <w:color w:val="4F81BD" w:themeColor="accent1"/>
          <w:spacing w:val="1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28A4D5D1" wp14:editId="56AB8C64">
            <wp:simplePos x="0" y="0"/>
            <wp:positionH relativeFrom="column">
              <wp:posOffset>3378200</wp:posOffset>
            </wp:positionH>
            <wp:positionV relativeFrom="paragraph">
              <wp:posOffset>131445</wp:posOffset>
            </wp:positionV>
            <wp:extent cx="322580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430" y="21341"/>
                <wp:lineTo x="21430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0E35AD86" wp14:editId="3C4EB550">
            <wp:simplePos x="0" y="0"/>
            <wp:positionH relativeFrom="column">
              <wp:posOffset>50800</wp:posOffset>
            </wp:positionH>
            <wp:positionV relativeFrom="paragraph">
              <wp:posOffset>99695</wp:posOffset>
            </wp:positionV>
            <wp:extent cx="3168650" cy="2120900"/>
            <wp:effectExtent l="0" t="0" r="0" b="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751AB" w14:textId="77777777" w:rsidR="00635117" w:rsidRDefault="00635117" w:rsidP="00635117">
      <w:pPr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2894F892" w14:textId="77777777" w:rsidR="00FC16F2" w:rsidRDefault="006532AC" w:rsidP="00635117">
      <w:pPr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  <w:r w:rsidRPr="006532AC">
        <w:rPr>
          <w:rFonts w:ascii="Corbel" w:eastAsia="Corbel" w:hAnsi="Corbel" w:cs="Corbel"/>
          <w:b/>
          <w:color w:val="044D6D"/>
          <w:sz w:val="22"/>
          <w:szCs w:val="22"/>
          <w:u w:val="single"/>
        </w:rPr>
        <w:t>Random Dense Forest:</w:t>
      </w:r>
    </w:p>
    <w:p w14:paraId="7610BECB" w14:textId="77777777" w:rsidR="006532AC" w:rsidRDefault="006532AC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7B747611" w14:textId="77777777" w:rsidR="006532AC" w:rsidRPr="006532AC" w:rsidRDefault="006532AC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28E8A6A" wp14:editId="2160E1DF">
            <wp:extent cx="2984500" cy="2159000"/>
            <wp:effectExtent l="0" t="0" r="635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5E7EE" wp14:editId="6F5F469D">
            <wp:extent cx="3028950" cy="21209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61FD" w14:textId="77777777" w:rsidR="00FC16F2" w:rsidRDefault="00FC16F2" w:rsidP="003C41CC">
      <w:pPr>
        <w:spacing w:before="14"/>
        <w:ind w:left="100"/>
        <w:rPr>
          <w:rFonts w:ascii="Corbel" w:eastAsia="Corbel" w:hAnsi="Corbel" w:cs="Corbel"/>
          <w:color w:val="044D6D"/>
          <w:sz w:val="22"/>
          <w:szCs w:val="22"/>
        </w:rPr>
      </w:pPr>
    </w:p>
    <w:p w14:paraId="30D5EB79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19B73C27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258B6AAD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708845C3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36E93EA7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2D156D67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2A12CF01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2E9C10E3" w14:textId="77777777" w:rsidR="00635117" w:rsidRDefault="00635117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34409ECB" w14:textId="77777777" w:rsidR="00FC16F2" w:rsidRDefault="006532AC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  <w:r w:rsidRPr="006532AC">
        <w:rPr>
          <w:rFonts w:ascii="Corbel" w:eastAsia="Corbel" w:hAnsi="Corbel" w:cs="Corbel"/>
          <w:b/>
          <w:color w:val="044D6D"/>
          <w:sz w:val="22"/>
          <w:szCs w:val="22"/>
          <w:u w:val="single"/>
        </w:rPr>
        <w:t>SVM (Scalar Vector Machine)</w:t>
      </w:r>
      <w:r>
        <w:rPr>
          <w:rFonts w:ascii="Corbel" w:eastAsia="Corbel" w:hAnsi="Corbel" w:cs="Corbel"/>
          <w:b/>
          <w:color w:val="044D6D"/>
          <w:sz w:val="22"/>
          <w:szCs w:val="22"/>
          <w:u w:val="single"/>
        </w:rPr>
        <w:t>:</w:t>
      </w:r>
    </w:p>
    <w:p w14:paraId="2E18B2C8" w14:textId="77777777" w:rsidR="006532AC" w:rsidRDefault="006532AC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</w:p>
    <w:p w14:paraId="048F5EC1" w14:textId="77777777" w:rsidR="006532AC" w:rsidRDefault="006532AC" w:rsidP="003C41CC">
      <w:pPr>
        <w:spacing w:before="14"/>
        <w:ind w:left="100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524D4DF" wp14:editId="61072EC6">
            <wp:extent cx="3289300" cy="2266371"/>
            <wp:effectExtent l="0" t="0" r="635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4760" cy="22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B928" w14:textId="77777777" w:rsidR="006532AC" w:rsidRPr="006532AC" w:rsidRDefault="006532AC" w:rsidP="006532AC">
      <w:pPr>
        <w:spacing w:line="263" w:lineRule="auto"/>
        <w:ind w:left="100" w:right="1028"/>
        <w:rPr>
          <w:rFonts w:ascii="Corbel" w:eastAsia="Corbel" w:hAnsi="Corbel" w:cs="Corbel"/>
          <w:spacing w:val="1"/>
          <w:sz w:val="22"/>
          <w:szCs w:val="22"/>
        </w:rPr>
      </w:pPr>
    </w:p>
    <w:p w14:paraId="33F5D8FF" w14:textId="77777777" w:rsidR="006532AC" w:rsidRPr="006532AC" w:rsidRDefault="006532AC" w:rsidP="006532AC">
      <w:pPr>
        <w:spacing w:line="263" w:lineRule="auto"/>
        <w:ind w:left="100" w:right="-50"/>
        <w:jc w:val="both"/>
        <w:rPr>
          <w:rFonts w:ascii="Corbel" w:eastAsia="Corbel" w:hAnsi="Corbel" w:cs="Corbel"/>
          <w:b/>
          <w:color w:val="044D6D"/>
          <w:sz w:val="22"/>
          <w:szCs w:val="22"/>
          <w:u w:val="single"/>
        </w:rPr>
      </w:pPr>
      <w:r w:rsidRPr="006532AC">
        <w:rPr>
          <w:rFonts w:ascii="Corbel" w:eastAsia="Corbel" w:hAnsi="Corbel" w:cs="Corbel"/>
          <w:spacing w:val="1"/>
          <w:sz w:val="22"/>
          <w:szCs w:val="22"/>
        </w:rPr>
        <w:t xml:space="preserve">After </w:t>
      </w:r>
      <w:r>
        <w:rPr>
          <w:rFonts w:ascii="Corbel" w:eastAsia="Corbel" w:hAnsi="Corbel" w:cs="Corbel"/>
          <w:spacing w:val="1"/>
          <w:sz w:val="22"/>
          <w:szCs w:val="22"/>
        </w:rPr>
        <w:t>performing our analysis on J</w:t>
      </w:r>
      <w:r w:rsidRPr="006532AC">
        <w:rPr>
          <w:rFonts w:ascii="Corbel" w:eastAsia="Corbel" w:hAnsi="Corbel" w:cs="Corbel"/>
          <w:spacing w:val="1"/>
          <w:sz w:val="22"/>
          <w:szCs w:val="22"/>
        </w:rPr>
        <w:t>upyter notebook, we move to Azure ML platform to run SVM and Neural network following Logistic classification and Dense Random forest.</w:t>
      </w:r>
    </w:p>
    <w:p w14:paraId="79928194" w14:textId="77777777" w:rsidR="00FC16F2" w:rsidRDefault="00FC16F2" w:rsidP="003C41CC">
      <w:pPr>
        <w:spacing w:before="14"/>
        <w:ind w:left="100"/>
        <w:rPr>
          <w:rFonts w:ascii="Corbel" w:eastAsia="Corbel" w:hAnsi="Corbel" w:cs="Corbel"/>
          <w:color w:val="044D6D"/>
          <w:sz w:val="22"/>
          <w:szCs w:val="22"/>
        </w:rPr>
      </w:pPr>
    </w:p>
    <w:p w14:paraId="04820DE5" w14:textId="77777777" w:rsidR="003C41CC" w:rsidRDefault="003C41CC" w:rsidP="003C41CC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U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M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26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</w:p>
    <w:p w14:paraId="0C5BB8E0" w14:textId="77777777" w:rsidR="003C41CC" w:rsidRDefault="006532AC" w:rsidP="003C41CC">
      <w:pPr>
        <w:spacing w:before="9" w:line="140" w:lineRule="exact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 wp14:anchorId="6B9A51DF" wp14:editId="1A43C017">
                <wp:simplePos x="0" y="0"/>
                <wp:positionH relativeFrom="page">
                  <wp:posOffset>895350</wp:posOffset>
                </wp:positionH>
                <wp:positionV relativeFrom="paragraph">
                  <wp:posOffset>8255</wp:posOffset>
                </wp:positionV>
                <wp:extent cx="5981065" cy="0"/>
                <wp:effectExtent l="0" t="0" r="19685" b="1905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0"/>
                          <a:chOff x="1412" y="3757"/>
                          <a:chExt cx="9419" cy="0"/>
                        </a:xfrm>
                      </wpg:grpSpPr>
                      <wps:wsp>
                        <wps:cNvPr id="198" name="Freeform 592"/>
                        <wps:cNvSpPr>
                          <a:spLocks/>
                        </wps:cNvSpPr>
                        <wps:spPr bwMode="auto">
                          <a:xfrm>
                            <a:off x="1412" y="3757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99B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1DC9071" id="Group 197" o:spid="_x0000_s1026" style="position:absolute;margin-left:70.5pt;margin-top:.65pt;width:470.95pt;height:0;z-index:-1;mso-position-horizontal-relative:page" coordorigin="1412,3757" coordsize="94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">
                <v:shape id="Freeform 592" o:spid="_x0000_s1027" style="position:absolute;left:1412;top:3757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" path="m,l9419,e" filled="f" strokecolor="#099bdd" strokeweight=".82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</w:p>
    <w:p w14:paraId="35D02312" w14:textId="77777777" w:rsidR="003C41CC" w:rsidRDefault="006532AC" w:rsidP="006532AC">
      <w:pPr>
        <w:spacing w:line="263" w:lineRule="auto"/>
        <w:ind w:left="100" w:right="-50"/>
      </w:pPr>
      <w:r>
        <w:rPr>
          <w:rFonts w:ascii="Corbel" w:eastAsia="Corbel" w:hAnsi="Corbel" w:cs="Corbel"/>
          <w:sz w:val="22"/>
          <w:szCs w:val="22"/>
        </w:rPr>
        <w:t>For Training our model in Azure ML, w</w:t>
      </w:r>
      <w:r w:rsidR="003C41CC">
        <w:rPr>
          <w:rFonts w:ascii="Corbel" w:eastAsia="Corbel" w:hAnsi="Corbel" w:cs="Corbel"/>
          <w:sz w:val="22"/>
          <w:szCs w:val="22"/>
        </w:rPr>
        <w:t>e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w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il</w:t>
      </w:r>
      <w:r w:rsidR="003C41CC">
        <w:rPr>
          <w:rFonts w:ascii="Corbel" w:eastAsia="Corbel" w:hAnsi="Corbel" w:cs="Corbel"/>
          <w:sz w:val="22"/>
          <w:szCs w:val="22"/>
        </w:rPr>
        <w:t>l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se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</w:t>
      </w:r>
      <w:r w:rsidR="003C41CC">
        <w:rPr>
          <w:rFonts w:ascii="Corbel" w:eastAsia="Corbel" w:hAnsi="Corbel" w:cs="Corbel"/>
          <w:sz w:val="22"/>
          <w:szCs w:val="22"/>
        </w:rPr>
        <w:t>ect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</w:t>
      </w:r>
      <w:r w:rsidR="003C41CC">
        <w:rPr>
          <w:rFonts w:ascii="Corbel" w:eastAsia="Corbel" w:hAnsi="Corbel" w:cs="Corbel"/>
          <w:sz w:val="22"/>
          <w:szCs w:val="22"/>
        </w:rPr>
        <w:t>y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those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lu</w:t>
      </w:r>
      <w:r w:rsidR="003C41CC">
        <w:rPr>
          <w:rFonts w:ascii="Corbel" w:eastAsia="Corbel" w:hAnsi="Corbel" w:cs="Corbel"/>
          <w:sz w:val="22"/>
          <w:szCs w:val="22"/>
        </w:rPr>
        <w:t>mns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r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e</w:t>
      </w:r>
      <w:r w:rsidR="003C41CC">
        <w:rPr>
          <w:rFonts w:ascii="Corbel" w:eastAsia="Corbel" w:hAnsi="Corbel" w:cs="Corbel"/>
          <w:spacing w:val="-3"/>
          <w:sz w:val="22"/>
          <w:szCs w:val="22"/>
        </w:rPr>
        <w:t>q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</w:t>
      </w:r>
      <w:r w:rsidR="003C41CC">
        <w:rPr>
          <w:rFonts w:ascii="Corbel" w:eastAsia="Corbel" w:hAnsi="Corbel" w:cs="Corbel"/>
          <w:sz w:val="22"/>
          <w:szCs w:val="22"/>
        </w:rPr>
        <w:t>r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e</w:t>
      </w:r>
      <w:r w:rsidR="003C41CC">
        <w:rPr>
          <w:rFonts w:ascii="Corbel" w:eastAsia="Corbel" w:hAnsi="Corbel" w:cs="Corbel"/>
          <w:sz w:val="22"/>
          <w:szCs w:val="22"/>
        </w:rPr>
        <w:t>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f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o</w:t>
      </w:r>
      <w:r w:rsidR="003C41CC">
        <w:rPr>
          <w:rFonts w:ascii="Corbel" w:eastAsia="Corbel" w:hAnsi="Corbel" w:cs="Corbel"/>
          <w:sz w:val="22"/>
          <w:szCs w:val="22"/>
        </w:rPr>
        <w:t>r the m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od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e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li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 xml:space="preserve">g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a</w:t>
      </w:r>
      <w:r w:rsidR="003C41CC">
        <w:rPr>
          <w:rFonts w:ascii="Corbel" w:eastAsia="Corbel" w:hAnsi="Corbel" w:cs="Corbel"/>
          <w:sz w:val="22"/>
          <w:szCs w:val="22"/>
        </w:rPr>
        <w:t>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w</w:t>
      </w:r>
      <w:r w:rsidR="003C41CC">
        <w:rPr>
          <w:rFonts w:ascii="Corbel" w:eastAsia="Corbel" w:hAnsi="Corbel" w:cs="Corbel"/>
          <w:sz w:val="22"/>
          <w:szCs w:val="22"/>
        </w:rPr>
        <w:t xml:space="preserve">e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d</w:t>
      </w:r>
      <w:r w:rsidR="003C41CC">
        <w:rPr>
          <w:rFonts w:ascii="Corbel" w:eastAsia="Corbel" w:hAnsi="Corbel" w:cs="Corbel"/>
          <w:sz w:val="22"/>
          <w:szCs w:val="22"/>
        </w:rPr>
        <w:t>ec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id</w:t>
      </w:r>
      <w:r w:rsidR="003C41CC">
        <w:rPr>
          <w:rFonts w:ascii="Corbel" w:eastAsia="Corbel" w:hAnsi="Corbel" w:cs="Corbel"/>
          <w:sz w:val="22"/>
          <w:szCs w:val="22"/>
        </w:rPr>
        <w:t>ed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 w:rsidR="003C41CC">
        <w:rPr>
          <w:rFonts w:ascii="Corbel" w:eastAsia="Corbel" w:hAnsi="Corbel" w:cs="Corbel"/>
          <w:sz w:val="22"/>
          <w:szCs w:val="22"/>
        </w:rPr>
        <w:t>y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F</w:t>
      </w:r>
      <w:r w:rsidR="003C41CC">
        <w:rPr>
          <w:rFonts w:ascii="Corbel" w:eastAsia="Corbel" w:hAnsi="Corbel" w:cs="Corbel"/>
          <w:sz w:val="22"/>
          <w:szCs w:val="22"/>
        </w:rPr>
        <w:t>eat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z w:val="22"/>
          <w:szCs w:val="22"/>
        </w:rPr>
        <w:t xml:space="preserve">re 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S</w:t>
      </w:r>
      <w:r w:rsidR="003C41CC">
        <w:rPr>
          <w:rFonts w:ascii="Corbel" w:eastAsia="Corbel" w:hAnsi="Corbel" w:cs="Corbel"/>
          <w:sz w:val="22"/>
          <w:szCs w:val="22"/>
        </w:rPr>
        <w:t>elect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</w:t>
      </w:r>
      <w:r w:rsidR="003C41CC">
        <w:rPr>
          <w:rFonts w:ascii="Corbel" w:eastAsia="Corbel" w:hAnsi="Corbel" w:cs="Corbel"/>
          <w:sz w:val="22"/>
          <w:szCs w:val="22"/>
        </w:rPr>
        <w:t>on e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x</w:t>
      </w:r>
      <w:r w:rsidR="003C41CC">
        <w:rPr>
          <w:rFonts w:ascii="Corbel" w:eastAsia="Corbel" w:hAnsi="Corbel" w:cs="Corbel"/>
          <w:sz w:val="22"/>
          <w:szCs w:val="22"/>
        </w:rPr>
        <w:t>p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e</w:t>
      </w:r>
      <w:r w:rsidR="003C41CC">
        <w:rPr>
          <w:rFonts w:ascii="Corbel" w:eastAsia="Corbel" w:hAnsi="Corbel" w:cs="Corbel"/>
          <w:sz w:val="22"/>
          <w:szCs w:val="22"/>
        </w:rPr>
        <w:t>ri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m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e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>t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sho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w</w:t>
      </w:r>
      <w:r w:rsidR="003C41CC">
        <w:rPr>
          <w:rFonts w:ascii="Corbel" w:eastAsia="Corbel" w:hAnsi="Corbel" w:cs="Corbel"/>
          <w:sz w:val="22"/>
          <w:szCs w:val="22"/>
        </w:rPr>
        <w:t>n 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b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v</w:t>
      </w:r>
      <w:r w:rsidR="003C41CC"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 and preprocess the column by Numerical and categorical fields</w:t>
      </w:r>
      <w:r w:rsidR="003C41CC">
        <w:rPr>
          <w:rFonts w:ascii="Corbel" w:eastAsia="Corbel" w:hAnsi="Corbel" w:cs="Corbel"/>
          <w:sz w:val="22"/>
          <w:szCs w:val="22"/>
        </w:rPr>
        <w:t>.</w:t>
      </w:r>
    </w:p>
    <w:p w14:paraId="0CDE3E23" w14:textId="77777777" w:rsidR="003C41CC" w:rsidRDefault="003C41CC" w:rsidP="003C41CC">
      <w:pPr>
        <w:spacing w:line="200" w:lineRule="exact"/>
      </w:pPr>
    </w:p>
    <w:p w14:paraId="45027AF7" w14:textId="77777777" w:rsidR="003C41CC" w:rsidRDefault="003C41CC" w:rsidP="003C41CC">
      <w:pPr>
        <w:ind w:left="100" w:right="5134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P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:</w:t>
      </w:r>
      <w:r>
        <w:rPr>
          <w:rFonts w:ascii="Corbel" w:eastAsia="Corbel" w:hAnsi="Corbel" w:cs="Corbel"/>
          <w:color w:val="044D6D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G</w:t>
      </w:r>
      <w:r>
        <w:rPr>
          <w:rFonts w:ascii="Corbel" w:eastAsia="Corbel" w:hAnsi="Corbel" w:cs="Corbel"/>
          <w:color w:val="044D6D"/>
          <w:spacing w:val="35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V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</w:p>
    <w:p w14:paraId="0B341CB1" w14:textId="77777777" w:rsidR="003C41CC" w:rsidRDefault="006532AC" w:rsidP="003C41CC">
      <w:pPr>
        <w:spacing w:before="1" w:line="160" w:lineRule="exact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342CF15F" wp14:editId="3B349A23">
                <wp:simplePos x="0" y="0"/>
                <wp:positionH relativeFrom="page">
                  <wp:posOffset>858520</wp:posOffset>
                </wp:positionH>
                <wp:positionV relativeFrom="paragraph">
                  <wp:posOffset>53975</wp:posOffset>
                </wp:positionV>
                <wp:extent cx="5981065" cy="0"/>
                <wp:effectExtent l="10795" t="13970" r="8890" b="14605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0"/>
                          <a:chOff x="1412" y="3757"/>
                          <a:chExt cx="9419" cy="0"/>
                        </a:xfrm>
                      </wpg:grpSpPr>
                      <wps:wsp>
                        <wps:cNvPr id="148" name="Freeform 592"/>
                        <wps:cNvSpPr>
                          <a:spLocks/>
                        </wps:cNvSpPr>
                        <wps:spPr bwMode="auto">
                          <a:xfrm>
                            <a:off x="1412" y="3757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99B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7A52BB3" id="Group 147" o:spid="_x0000_s1026" style="position:absolute;margin-left:67.6pt;margin-top:4.25pt;width:470.95pt;height:0;z-index:-4235;mso-position-horizontal-relative:page" coordorigin="1412,3757" coordsize="94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">
                <v:shape id="Freeform 592" o:spid="_x0000_s1027" style="position:absolute;left:1412;top:3757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" path="m,l9419,e" filled="f" strokecolor="#099bdd" strokeweight=".82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</w:p>
    <w:p w14:paraId="693D664D" w14:textId="77777777" w:rsidR="00A629AD" w:rsidRDefault="003C41C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stra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ake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eled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ta,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sub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9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 xml:space="preserve">,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sual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ratio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7</w:t>
      </w:r>
      <w:r>
        <w:rPr>
          <w:rFonts w:ascii="Corbel" w:eastAsia="Corbel" w:hAnsi="Corbel" w:cs="Corbel"/>
          <w:spacing w:val="1"/>
          <w:sz w:val="22"/>
          <w:szCs w:val="22"/>
        </w:rPr>
        <w:t>0-</w:t>
      </w:r>
      <w:r>
        <w:rPr>
          <w:rFonts w:ascii="Corbel" w:eastAsia="Corbel" w:hAnsi="Corbel" w:cs="Corbel"/>
          <w:spacing w:val="-1"/>
          <w:sz w:val="22"/>
          <w:szCs w:val="22"/>
        </w:rPr>
        <w:t>8</w:t>
      </w:r>
      <w:r>
        <w:rPr>
          <w:rFonts w:ascii="Corbel" w:eastAsia="Corbel" w:hAnsi="Corbel" w:cs="Corbel"/>
          <w:sz w:val="22"/>
          <w:szCs w:val="22"/>
        </w:rPr>
        <w:t>0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rce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 2</w:t>
      </w:r>
      <w:r>
        <w:rPr>
          <w:rFonts w:ascii="Corbel" w:eastAsia="Corbel" w:hAnsi="Corbel" w:cs="Corbel"/>
          <w:spacing w:val="2"/>
          <w:sz w:val="22"/>
          <w:szCs w:val="22"/>
        </w:rPr>
        <w:t>0</w:t>
      </w:r>
      <w:r>
        <w:rPr>
          <w:rFonts w:ascii="Corbel" w:eastAsia="Corbel" w:hAnsi="Corbel" w:cs="Corbel"/>
          <w:spacing w:val="1"/>
          <w:sz w:val="22"/>
          <w:szCs w:val="22"/>
        </w:rPr>
        <w:t>-3</w:t>
      </w:r>
      <w:r>
        <w:rPr>
          <w:rFonts w:ascii="Corbel" w:eastAsia="Corbel" w:hAnsi="Corbel" w:cs="Corbel"/>
          <w:sz w:val="22"/>
          <w:szCs w:val="22"/>
        </w:rPr>
        <w:t>0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rce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em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ses the 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 xml:space="preserve">rain 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see pat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 the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2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qual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trai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A629AD">
        <w:rPr>
          <w:rFonts w:ascii="Corbel" w:eastAsia="Corbel" w:hAnsi="Corbel" w:cs="Corbel"/>
          <w:sz w:val="22"/>
          <w:szCs w:val="22"/>
        </w:rPr>
        <w:t>m</w:t>
      </w:r>
      <w:r w:rsidR="00A629AD">
        <w:rPr>
          <w:rFonts w:ascii="Corbel" w:eastAsia="Corbel" w:hAnsi="Corbel" w:cs="Corbel"/>
          <w:spacing w:val="-1"/>
          <w:sz w:val="22"/>
          <w:szCs w:val="22"/>
        </w:rPr>
        <w:t>o</w:t>
      </w:r>
      <w:r w:rsidR="00A629AD">
        <w:rPr>
          <w:rFonts w:ascii="Corbel" w:eastAsia="Corbel" w:hAnsi="Corbel" w:cs="Corbel"/>
          <w:spacing w:val="-3"/>
          <w:sz w:val="22"/>
          <w:szCs w:val="22"/>
        </w:rPr>
        <w:t>d</w:t>
      </w:r>
      <w:r w:rsidR="00A629AD">
        <w:rPr>
          <w:rFonts w:ascii="Corbel" w:eastAsia="Corbel" w:hAnsi="Corbel" w:cs="Corbel"/>
          <w:sz w:val="22"/>
          <w:szCs w:val="22"/>
        </w:rPr>
        <w:t>el. We</w:t>
      </w:r>
      <w:r>
        <w:rPr>
          <w:rFonts w:ascii="Corbel" w:eastAsia="Corbel" w:hAnsi="Corbel" w:cs="Corbel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70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- </w:t>
      </w:r>
      <w:r>
        <w:rPr>
          <w:rFonts w:ascii="Corbel" w:eastAsia="Corbel" w:hAnsi="Corbel" w:cs="Corbel"/>
          <w:spacing w:val="1"/>
          <w:sz w:val="22"/>
          <w:szCs w:val="22"/>
        </w:rPr>
        <w:t>3</w:t>
      </w:r>
      <w:r>
        <w:rPr>
          <w:rFonts w:ascii="Corbel" w:eastAsia="Corbel" w:hAnsi="Corbel" w:cs="Corbel"/>
          <w:spacing w:val="-1"/>
          <w:sz w:val="22"/>
          <w:szCs w:val="22"/>
        </w:rPr>
        <w:t>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ni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test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g.</w:t>
      </w:r>
    </w:p>
    <w:p w14:paraId="738A740F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2193465B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29FEE1E8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322D5ABF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0FF2695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2777E9C3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3E4FAA31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140F72A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0456C62D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0FFD5D81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05F8D756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3669BDEF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1A83C70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7E235A84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2D54853F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E888F24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77E815F7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D9FA649" w14:textId="77777777" w:rsidR="00635117" w:rsidRDefault="00635117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0BAF43F" w14:textId="77777777" w:rsidR="00A629AD" w:rsidRDefault="005A7C7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064" behindDoc="1" locked="0" layoutInCell="1" allowOverlap="1" wp14:anchorId="6C09F546" wp14:editId="55135FFC">
                <wp:simplePos x="0" y="0"/>
                <wp:positionH relativeFrom="page">
                  <wp:posOffset>850900</wp:posOffset>
                </wp:positionH>
                <wp:positionV relativeFrom="paragraph">
                  <wp:posOffset>6350</wp:posOffset>
                </wp:positionV>
                <wp:extent cx="6058535" cy="374650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74650"/>
                          <a:chOff x="1351" y="-77"/>
                          <a:chExt cx="9541" cy="478"/>
                        </a:xfrm>
                      </wpg:grpSpPr>
                      <wps:wsp>
                        <wps:cNvPr id="200" name="Freeform 615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98587" w14:textId="77777777" w:rsidR="000371D5" w:rsidRDefault="000371D5" w:rsidP="005A7C7C">
                              <w:pPr>
                                <w:jc w:val="center"/>
                              </w:pPr>
                              <w:r>
                                <w:t>IMPLEMENTING CLASSIFICATION MODEL ON AZURE 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616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617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618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619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9F546" id="Group 199" o:spid="_x0000_s1026" style="position:absolute;left:0;text-align:left;margin-left:67pt;margin-top:.5pt;width:477.05pt;height:29.5pt;z-index:-251644416;mso-position-horizontal-relative:page" coordorigin="1351,-77" coordsize="9541,4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">
                <v:shape id="Freeform 615" o:spid="_x0000_s1027" style="position:absolute;left:1412;top:15;width:9419;height:295;visibility:visible;mso-wrap-style:square;v-text-anchor:top" coordsize="9419,295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Pn5ywQAA&#10;ANwAAAAPAAAAZHJzL2Rvd25yZXYueG1sRI/RisIwFETfF/yHcAVfFk23lFWrUWRREGQXVv2AS3Nt&#10;i81NSaLWvzeC4OMwM2eY+bIzjbiS87VlBV+jBARxYXXNpYLjYTOcgPABWWNjmRTcycNy0fuYY67t&#10;jf/pug+liBD2OSqoQmhzKX1RkUE/si1x9E7WGQxRulJqh7cIN41Mk+RbGqw5LlTY0k9FxXl/MQq2&#10;js1uTJrTbPopf7M0Wyd/VqlBv1vNQATqwjv8am+1gkiE55l4BOTi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j5+csEAAADcAAAADwAAAAAAAAAAAAAAAACXAgAAZHJzL2Rvd25y&#10;ZXYueG1sUEsFBgAAAAAEAAQA9QAAAIUDAAAAAA==&#10;" adj="-11796480,,5400" path="m0,295l9419,295,9419,,,,,295xe" fillcolor="#c8ebfb" stroked="f">
                  <v:stroke joinstyle="round"/>
                  <v:formulas/>
                  <v:path arrowok="t" o:connecttype="custom" o:connectlocs="0,310;9419,310;9419,15;0,15;0,310" o:connectangles="0,0,0,0,0" textboxrect="0,0,9419,295"/>
                  <v:textbox>
                    <w:txbxContent>
                      <w:p w14:paraId="29498587" w14:textId="77777777" w:rsidR="000371D5" w:rsidRDefault="000371D5" w:rsidP="005A7C7C">
                        <w:pPr>
                          <w:jc w:val="center"/>
                        </w:pPr>
                        <w:r>
                          <w:t>IMPLEMENTING CLASSIFICATION MODEL ON AZURE ML</w:t>
                        </w:r>
                      </w:p>
                    </w:txbxContent>
                  </v:textbox>
                </v:shape>
                <v:shape id="Freeform 616" o:spid="_x0000_s1028" style="position:absolute;left:1412;top:-46;width:9419;height:62;visibility:visible;mso-wrap-style:square;v-text-anchor:top" coordsize="9419,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5B2HwwAA&#10;ANwAAAAPAAAAZHJzL2Rvd25yZXYueG1sRI/disIwFITvhX2HcBb2TlO9EK1NRVy6rF759wCH5myb&#10;tTkpTdT69kYQvBxm5hsmW/a2EVfqvHGsYDxKQBCXThuuFJyOxXAGwgdkjY1jUnAnD8v8Y5Bhqt2N&#10;93Q9hEpECPsUFdQhtKmUvqzJoh+5ljh6f66zGKLsKqk7vEW4beQkSabSouG4UGNL65rK8+FiFRi3&#10;+Q72Mp0X9L/7KYvV1hxPW6W+PvvVAkSgPrzDr/avVjBJxvA8E4+AzB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5B2HwwAAANwAAAAPAAAAAAAAAAAAAAAAAJcCAABkcnMvZG93&#10;bnJldi54bWxQSwUGAAAAAAQABAD1AAAAhwMAAAAA&#10;" path="m0,62l9419,62,9419,,,,,62xe" fillcolor="#c8ebfb" stroked="f">
                  <v:path arrowok="t" o:connecttype="custom" o:connectlocs="0,16;9419,16;9419,-46;0,-46;0,16" o:connectangles="0,0,0,0,0"/>
                </v:shape>
                <v:polyline id="Freeform 617" o:spid="_x0000_s1029" style="position:absolute;visibility:visible;mso-wrap-style:square;v-text-anchor:top" points="1412,340,10831,340" coordsize="9419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YydvxQAA&#10;ANwAAAAPAAAAZHJzL2Rvd25yZXYueG1sRI9BS8NAFITvgv9heYI3s9scRGK3QYKFCi1iK+jxkX0m&#10;0ezbkH1No7/eFYQeh5n5hlmWs+/VRGPsAltYZAYUcR1cx42F18P65g5UFGSHfWCy8E0RytXlxRIL&#10;F078QtNeGpUgHAu00IoMhdaxbsljzMJAnLyPMHqUJMdGuxFPCe57nRtzqz12nBZaHKhqqf7aH72F&#10;uHt+l6lqntaP28+3n8VBNibfWXt9NT/cgxKa5Rz+b2+chdzk8HcmHQG9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djJ2/FAAAA3AAAAA8AAAAAAAAAAAAAAAAAlwIAAGRycy9k&#10;b3ducmV2LnhtbFBLBQYAAAAABAAEAPUAAACJAwAAAAA=&#10;" filled="f" strokecolor="#c8ebfb" strokeweight="3.1pt">
                  <v:path arrowok="t" o:connecttype="custom" o:connectlocs="0,0;9419,0" o:connectangles="0,0"/>
                </v:polyline>
                <v:polyline id="Freeform 618" o:spid="_x0000_s1030" style="position:absolute;visibility:visible;mso-wrap-style:square;v-text-anchor:top" points="1382,-45,1382,370" coordsize="0,4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vUdzxQAA&#10;ANwAAAAPAAAAZHJzL2Rvd25yZXYueG1sRI/RasJAFETfBf9huYJvdTepTUt0I6VQ1IcitX7ANXub&#10;hGbvxuyq6d93hYKPw8ycYZarwbbiQr1vHGtIZgoEcelMw5WGw9f7wwsIH5ANto5Jwy95WBXj0RJz&#10;4678SZd9qESEsM9RQx1Cl0vpy5os+pnriKP37XqLIcq+kqbHa4TbVqZKZdJiw3Ghxo7eaip/9mer&#10;QfmncntSyWl+eN5kaD/S9XFntZ5OhtcFiEBDuIf/2xujIVWPcDsTj4As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e9R3PFAAAA3AAAAA8AAAAAAAAAAAAAAAAAlwIAAGRycy9k&#10;b3ducmV2LnhtbFBLBQYAAAAABAAEAPUAAACJAwAAAAA=&#10;" filled="f" strokecolor="#c8ebfb" strokeweight="3.1pt">
                  <v:path arrowok="t" o:connecttype="custom" o:connectlocs="0,-45;0,370" o:connectangles="0,0"/>
                </v:polyline>
                <v:polyline id="Freeform 619" o:spid="_x0000_s1031" style="position:absolute;visibility:visible;mso-wrap-style:square;v-text-anchor:top" points="10861,-45,10861,370" coordsize="0,4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VN8HxQAA&#10;ANwAAAAPAAAAZHJzL2Rvd25yZXYueG1sRI/RasJAFETfhf7Dcgt9012DtSW6hlIoTR9EtH7Abfaa&#10;hGbvJtmtSf/eFQQfh5k5w6yz0TbiTL2vHWuYzxQI4sKZmksNx++P6SsIH5ANNo5Jwz95yDYPkzWm&#10;xg28p/MhlCJC2KeooQqhTaX0RUUW/cy1xNE7ud5iiLIvpelxiHDbyESppbRYc1yosKX3iorfw5/V&#10;oPxz8dWpebc4vuRLtNvk82dntX56HN9WIAKN4R6+tXOjIVELuJ6JR0BuL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hU3wfFAAAA3AAAAA8AAAAAAAAAAAAAAAAAlwIAAGRycy9k&#10;b3ducmV2LnhtbFBLBQYAAAAABAAEAPUAAACJAwAAAAA=&#10;" filled="f" strokecolor="#c8ebfb" strokeweight="3.1pt">
                  <v:path arrowok="t" o:connecttype="custom" o:connectlocs="0,-45;0,370" o:connectangles="0,0"/>
                </v:polyline>
                <w10:wrap anchorx="page"/>
              </v:group>
            </w:pict>
          </mc:Fallback>
        </mc:AlternateContent>
      </w:r>
    </w:p>
    <w:p w14:paraId="6F38D16D" w14:textId="77777777" w:rsidR="00A629AD" w:rsidRDefault="00A629AD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71C739CE" w14:textId="77777777" w:rsidR="005A7C7C" w:rsidRDefault="005A7C7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030193BE" w14:textId="77777777" w:rsidR="005A7C7C" w:rsidRDefault="005A7C7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63563391" wp14:editId="7D052687">
            <wp:extent cx="6083300" cy="3731260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95E5" w14:textId="77777777" w:rsidR="00A629AD" w:rsidRDefault="00A629AD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48BC6309" w14:textId="77777777" w:rsidR="005A7C7C" w:rsidRDefault="005A7C7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 implemented the following four classification algorithm for classifying user request:</w:t>
      </w:r>
    </w:p>
    <w:p w14:paraId="7E302FF3" w14:textId="77777777" w:rsidR="005A7C7C" w:rsidRDefault="005A7C7C" w:rsidP="00A629AD">
      <w:pPr>
        <w:spacing w:line="276" w:lineRule="auto"/>
        <w:ind w:left="100" w:right="75"/>
        <w:jc w:val="both"/>
        <w:rPr>
          <w:rFonts w:ascii="Corbel" w:eastAsia="Corbel" w:hAnsi="Corbel" w:cs="Corbel"/>
          <w:sz w:val="22"/>
          <w:szCs w:val="22"/>
        </w:rPr>
      </w:pPr>
    </w:p>
    <w:p w14:paraId="19AC7BC2" w14:textId="77777777" w:rsidR="005A7C7C" w:rsidRPr="005A7C7C" w:rsidRDefault="005A7C7C" w:rsidP="005A7C7C">
      <w:pPr>
        <w:pStyle w:val="ListParagraph"/>
        <w:numPr>
          <w:ilvl w:val="0"/>
          <w:numId w:val="4"/>
        </w:numPr>
        <w:spacing w:line="276" w:lineRule="auto"/>
        <w:ind w:right="75"/>
        <w:jc w:val="both"/>
        <w:rPr>
          <w:rFonts w:ascii="Corbel" w:eastAsia="Corbel" w:hAnsi="Corbel" w:cs="Corbel"/>
          <w:sz w:val="22"/>
          <w:szCs w:val="22"/>
        </w:rPr>
      </w:pPr>
      <w:r w:rsidRPr="005A7C7C">
        <w:rPr>
          <w:rFonts w:ascii="Corbel" w:eastAsia="Corbel" w:hAnsi="Corbel" w:cs="Corbel"/>
          <w:sz w:val="22"/>
          <w:szCs w:val="22"/>
        </w:rPr>
        <w:t>Logistic Regression</w:t>
      </w:r>
    </w:p>
    <w:p w14:paraId="09148C55" w14:textId="77777777" w:rsidR="005A7C7C" w:rsidRPr="005A7C7C" w:rsidRDefault="005A7C7C" w:rsidP="005A7C7C">
      <w:pPr>
        <w:pStyle w:val="ListParagraph"/>
        <w:numPr>
          <w:ilvl w:val="0"/>
          <w:numId w:val="4"/>
        </w:numPr>
        <w:spacing w:line="276" w:lineRule="auto"/>
        <w:ind w:right="75"/>
        <w:jc w:val="both"/>
        <w:rPr>
          <w:rFonts w:ascii="Corbel" w:eastAsia="Corbel" w:hAnsi="Corbel" w:cs="Corbel"/>
          <w:sz w:val="22"/>
          <w:szCs w:val="22"/>
        </w:rPr>
      </w:pPr>
      <w:r w:rsidRPr="005A7C7C">
        <w:rPr>
          <w:rFonts w:ascii="Corbel" w:eastAsia="Corbel" w:hAnsi="Corbel" w:cs="Corbel"/>
          <w:sz w:val="22"/>
          <w:szCs w:val="22"/>
        </w:rPr>
        <w:t>Random Dense Forest</w:t>
      </w:r>
    </w:p>
    <w:p w14:paraId="74585DF6" w14:textId="77777777" w:rsidR="005A7C7C" w:rsidRPr="005A7C7C" w:rsidRDefault="005A7C7C" w:rsidP="005A7C7C">
      <w:pPr>
        <w:pStyle w:val="ListParagraph"/>
        <w:numPr>
          <w:ilvl w:val="0"/>
          <w:numId w:val="4"/>
        </w:numPr>
        <w:spacing w:line="276" w:lineRule="auto"/>
        <w:ind w:right="75"/>
        <w:jc w:val="both"/>
        <w:rPr>
          <w:rFonts w:ascii="Corbel" w:eastAsia="Corbel" w:hAnsi="Corbel" w:cs="Corbel"/>
          <w:sz w:val="22"/>
          <w:szCs w:val="22"/>
        </w:rPr>
      </w:pPr>
      <w:r w:rsidRPr="005A7C7C">
        <w:rPr>
          <w:rFonts w:ascii="Corbel" w:eastAsia="Corbel" w:hAnsi="Corbel" w:cs="Corbel"/>
          <w:sz w:val="22"/>
          <w:szCs w:val="22"/>
        </w:rPr>
        <w:t>Neural Network</w:t>
      </w:r>
    </w:p>
    <w:p w14:paraId="7D199256" w14:textId="77777777" w:rsidR="005A7C7C" w:rsidRDefault="005A7C7C" w:rsidP="005A7C7C">
      <w:pPr>
        <w:pStyle w:val="ListParagraph"/>
        <w:numPr>
          <w:ilvl w:val="0"/>
          <w:numId w:val="4"/>
        </w:numPr>
        <w:spacing w:line="276" w:lineRule="auto"/>
        <w:ind w:right="75"/>
        <w:jc w:val="both"/>
        <w:rPr>
          <w:rFonts w:ascii="Corbel" w:eastAsia="Corbel" w:hAnsi="Corbel" w:cs="Corbel"/>
          <w:sz w:val="22"/>
          <w:szCs w:val="22"/>
        </w:rPr>
      </w:pPr>
      <w:r w:rsidRPr="005A7C7C">
        <w:rPr>
          <w:rFonts w:ascii="Corbel" w:eastAsia="Corbel" w:hAnsi="Corbel" w:cs="Corbel"/>
          <w:sz w:val="22"/>
          <w:szCs w:val="22"/>
        </w:rPr>
        <w:t>SVM</w:t>
      </w:r>
    </w:p>
    <w:p w14:paraId="590FE3B4" w14:textId="77777777" w:rsidR="003C41CC" w:rsidRDefault="003C41CC" w:rsidP="003C41CC">
      <w:pPr>
        <w:spacing w:before="8" w:line="280" w:lineRule="exact"/>
        <w:rPr>
          <w:sz w:val="28"/>
          <w:szCs w:val="28"/>
        </w:rPr>
      </w:pPr>
    </w:p>
    <w:p w14:paraId="519F50F9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9A3F59D" wp14:editId="32126985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121" name="Freeform 615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616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617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618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619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57AFCDD" id="Group 120" o:spid="_x0000_s1026" style="position:absolute;margin-left:67.55pt;margin-top:-3.85pt;width:477.05pt;height:23.9pt;z-index:-4004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">
                <v:shape id="Freeform 615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616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" path="m,62r9419,l9419,,,,,62xe" fillcolor="#c8ebfb" stroked="f">
                  <v:path arrowok="t" o:connecttype="custom" o:connectlocs="0,16;9419,16;9419,-46;0,-46;0,16" o:connectangles="0,0,0,0,0"/>
                </v:shape>
                <v:shape id="Freeform 617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" path="m,l9419,e" filled="f" strokecolor="#c8ebfb" strokeweight="3.1pt">
                  <v:path arrowok="t" o:connecttype="custom" o:connectlocs="0,0;9419,0" o:connectangles="0,0"/>
                </v:shape>
                <v:shape id="Freeform 618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" path="m,l,415e" filled="f" strokecolor="#c8ebfb" strokeweight="3.1pt">
                  <v:path arrowok="t" o:connecttype="custom" o:connectlocs="0,-45;0,370" o:connectangles="0,0"/>
                </v:shape>
                <v:shape id="Freeform 619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 w:rsidR="00E544ED">
        <w:rPr>
          <w:rFonts w:ascii="Corbel" w:eastAsia="Corbel" w:hAnsi="Corbel" w:cs="Corbel"/>
          <w:sz w:val="22"/>
          <w:szCs w:val="22"/>
        </w:rPr>
        <w:t>Two Class Decision Forest</w:t>
      </w:r>
    </w:p>
    <w:p w14:paraId="67F23F77" w14:textId="77777777" w:rsidR="003C41CC" w:rsidRDefault="003C41CC" w:rsidP="003C41CC">
      <w:pPr>
        <w:spacing w:before="4" w:line="180" w:lineRule="exact"/>
        <w:rPr>
          <w:sz w:val="19"/>
          <w:szCs w:val="19"/>
        </w:rPr>
      </w:pPr>
    </w:p>
    <w:p w14:paraId="53799E5B" w14:textId="77777777" w:rsidR="003C41CC" w:rsidRDefault="003C41CC" w:rsidP="003C41CC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train the 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om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gi</w:t>
      </w:r>
      <w:r>
        <w:rPr>
          <w:rFonts w:ascii="Corbel" w:eastAsia="Corbel" w:hAnsi="Corbel" w:cs="Corbel"/>
          <w:spacing w:val="-2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en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 ML.</w:t>
      </w:r>
    </w:p>
    <w:p w14:paraId="7BBCF900" w14:textId="77777777" w:rsidR="003C41CC" w:rsidRDefault="003C41CC" w:rsidP="003C41CC">
      <w:pPr>
        <w:spacing w:before="1" w:line="240" w:lineRule="exact"/>
        <w:rPr>
          <w:sz w:val="24"/>
          <w:szCs w:val="24"/>
        </w:rPr>
      </w:pPr>
    </w:p>
    <w:p w14:paraId="1BA95D14" w14:textId="77777777" w:rsidR="003C41CC" w:rsidRDefault="003C41CC" w:rsidP="003C41CC">
      <w:pPr>
        <w:ind w:left="100"/>
      </w:pPr>
      <w:r>
        <w:rPr>
          <w:noProof/>
        </w:rPr>
        <w:drawing>
          <wp:inline distT="0" distB="0" distL="0" distR="0" wp14:anchorId="0766D2DC" wp14:editId="0EB3F69A">
            <wp:extent cx="1638300" cy="412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8748" w14:textId="77777777" w:rsidR="003C41CC" w:rsidRDefault="003C41CC" w:rsidP="003C41CC">
      <w:pPr>
        <w:spacing w:before="15" w:line="240" w:lineRule="exact"/>
        <w:rPr>
          <w:sz w:val="24"/>
          <w:szCs w:val="24"/>
        </w:rPr>
      </w:pPr>
    </w:p>
    <w:p w14:paraId="6AA6A5C7" w14:textId="77777777" w:rsidR="003C41CC" w:rsidRDefault="003C41CC" w:rsidP="00E544ED">
      <w:pPr>
        <w:ind w:left="100"/>
        <w:jc w:val="both"/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70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sp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with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R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F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1632AE38" w14:textId="77777777" w:rsidR="003C41CC" w:rsidRDefault="003C41CC" w:rsidP="00E544ED">
      <w:pPr>
        <w:spacing w:line="200" w:lineRule="exact"/>
        <w:jc w:val="both"/>
      </w:pPr>
    </w:p>
    <w:p w14:paraId="3152558A" w14:textId="77777777" w:rsidR="00E544ED" w:rsidRDefault="005A7C7C" w:rsidP="00E544ED">
      <w:pPr>
        <w:jc w:val="both"/>
        <w:rPr>
          <w:rFonts w:ascii="Corbel" w:eastAsia="Corbel" w:hAnsi="Corbel" w:cs="Corbel"/>
          <w:sz w:val="22"/>
          <w:szCs w:val="22"/>
        </w:rPr>
      </w:pPr>
      <w:r>
        <w:t xml:space="preserve">  </w:t>
      </w:r>
      <w:r w:rsidR="003C41CC">
        <w:rPr>
          <w:rFonts w:ascii="Corbel" w:eastAsia="Corbel" w:hAnsi="Corbel" w:cs="Corbel"/>
          <w:sz w:val="22"/>
          <w:szCs w:val="22"/>
        </w:rPr>
        <w:t xml:space="preserve">The 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R</w:t>
      </w:r>
      <w:r w:rsidR="003C41CC">
        <w:rPr>
          <w:rFonts w:ascii="Corbel" w:eastAsia="Corbel" w:hAnsi="Corbel" w:cs="Corbel"/>
          <w:sz w:val="22"/>
          <w:szCs w:val="22"/>
        </w:rPr>
        <w:t>OC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z w:val="22"/>
          <w:szCs w:val="22"/>
        </w:rPr>
        <w:t>r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v</w:t>
      </w:r>
      <w:r w:rsidR="003C41CC">
        <w:rPr>
          <w:rFonts w:ascii="Corbel" w:eastAsia="Corbel" w:hAnsi="Corbel" w:cs="Corbel"/>
          <w:sz w:val="22"/>
          <w:szCs w:val="22"/>
        </w:rPr>
        <w:t xml:space="preserve">e </w:t>
      </w:r>
      <w:r w:rsidR="003C41CC">
        <w:rPr>
          <w:rFonts w:ascii="Corbel" w:eastAsia="Corbel" w:hAnsi="Corbel" w:cs="Corbel"/>
          <w:spacing w:val="-3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>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cc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z w:val="22"/>
          <w:szCs w:val="22"/>
        </w:rPr>
        <w:t>r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</w:t>
      </w:r>
      <w:r w:rsidR="003C41CC">
        <w:rPr>
          <w:rFonts w:ascii="Corbel" w:eastAsia="Corbel" w:hAnsi="Corbel" w:cs="Corbel"/>
          <w:sz w:val="22"/>
          <w:szCs w:val="22"/>
        </w:rPr>
        <w:t>y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3C41CC">
        <w:rPr>
          <w:rFonts w:ascii="Corbel" w:eastAsia="Corbel" w:hAnsi="Corbel" w:cs="Corbel"/>
          <w:sz w:val="22"/>
          <w:szCs w:val="22"/>
        </w:rPr>
        <w:t>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E544ED">
        <w:rPr>
          <w:rFonts w:ascii="Corbel" w:eastAsia="Corbel" w:hAnsi="Corbel" w:cs="Corbel"/>
          <w:sz w:val="22"/>
          <w:szCs w:val="22"/>
        </w:rPr>
        <w:t>good</w:t>
      </w:r>
      <w:r w:rsidR="003C41CC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w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</w:t>
      </w:r>
      <w:r w:rsidR="003C41CC">
        <w:rPr>
          <w:rFonts w:ascii="Corbel" w:eastAsia="Corbel" w:hAnsi="Corbel" w:cs="Corbel"/>
          <w:sz w:val="22"/>
          <w:szCs w:val="22"/>
        </w:rPr>
        <w:t xml:space="preserve">th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acc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z w:val="22"/>
          <w:szCs w:val="22"/>
        </w:rPr>
        <w:t>racy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of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9</w:t>
      </w:r>
      <w:r>
        <w:rPr>
          <w:rFonts w:ascii="Corbel" w:eastAsia="Corbel" w:hAnsi="Corbel" w:cs="Corbel"/>
          <w:spacing w:val="-1"/>
          <w:sz w:val="22"/>
          <w:szCs w:val="22"/>
        </w:rPr>
        <w:t>8</w:t>
      </w:r>
      <w:r w:rsidR="003C41CC">
        <w:rPr>
          <w:rFonts w:ascii="Corbel" w:eastAsia="Corbel" w:hAnsi="Corbel" w:cs="Corbel"/>
          <w:sz w:val="22"/>
          <w:szCs w:val="22"/>
        </w:rPr>
        <w:t>%</w:t>
      </w:r>
    </w:p>
    <w:p w14:paraId="3EA855A4" w14:textId="77777777" w:rsidR="00E544ED" w:rsidRDefault="00E544ED" w:rsidP="00E544ED">
      <w:pPr>
        <w:jc w:val="both"/>
        <w:rPr>
          <w:rFonts w:ascii="Corbel" w:eastAsia="Corbel" w:hAnsi="Corbel" w:cs="Corbel"/>
          <w:sz w:val="22"/>
          <w:szCs w:val="22"/>
        </w:rPr>
      </w:pPr>
    </w:p>
    <w:p w14:paraId="5AEA4B7E" w14:textId="77777777" w:rsidR="00E544ED" w:rsidRDefault="00E544ED" w:rsidP="00E544ED">
      <w:pPr>
        <w:spacing w:line="300" w:lineRule="atLeast"/>
        <w:ind w:left="100" w:right="397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racy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go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 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ze the se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tin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el,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othe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d ha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pa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695F1596" w14:textId="77777777" w:rsidR="00E544ED" w:rsidRDefault="00E544ED" w:rsidP="005A7C7C">
      <w:pPr>
        <w:rPr>
          <w:rFonts w:ascii="Corbel" w:eastAsia="Corbel" w:hAnsi="Corbel" w:cs="Corbel"/>
          <w:sz w:val="22"/>
          <w:szCs w:val="22"/>
        </w:rPr>
        <w:sectPr w:rsidR="00E544ED">
          <w:pgSz w:w="12240" w:h="15840"/>
          <w:pgMar w:top="680" w:right="1320" w:bottom="280" w:left="1340" w:header="474" w:footer="725" w:gutter="0"/>
          <w:cols w:space="720"/>
        </w:sectPr>
      </w:pPr>
    </w:p>
    <w:p w14:paraId="7FCBFC25" w14:textId="77777777" w:rsidR="003C41CC" w:rsidRDefault="003C41CC" w:rsidP="003C41CC">
      <w:pPr>
        <w:spacing w:line="200" w:lineRule="exact"/>
      </w:pPr>
    </w:p>
    <w:p w14:paraId="4F9523C8" w14:textId="77777777" w:rsidR="003C41CC" w:rsidRDefault="005A7C7C" w:rsidP="003C41CC">
      <w:pPr>
        <w:spacing w:line="200" w:lineRule="exact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290819A9" wp14:editId="36CD2636">
            <wp:simplePos x="0" y="0"/>
            <wp:positionH relativeFrom="column">
              <wp:posOffset>-88900</wp:posOffset>
            </wp:positionH>
            <wp:positionV relativeFrom="paragraph">
              <wp:posOffset>76200</wp:posOffset>
            </wp:positionV>
            <wp:extent cx="2870200" cy="2597150"/>
            <wp:effectExtent l="0" t="0" r="635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A91BD" w14:textId="77777777" w:rsidR="003C41CC" w:rsidRDefault="003C41CC" w:rsidP="003C41CC">
      <w:pPr>
        <w:spacing w:line="200" w:lineRule="exact"/>
      </w:pPr>
    </w:p>
    <w:p w14:paraId="0A05D096" w14:textId="77777777" w:rsidR="003C41CC" w:rsidRDefault="003C41CC" w:rsidP="003C41CC">
      <w:pPr>
        <w:spacing w:line="200" w:lineRule="exact"/>
      </w:pPr>
    </w:p>
    <w:p w14:paraId="1C1FC490" w14:textId="77777777" w:rsidR="003C41CC" w:rsidRDefault="003C41CC" w:rsidP="003C41CC">
      <w:pPr>
        <w:spacing w:line="200" w:lineRule="exact"/>
      </w:pPr>
    </w:p>
    <w:p w14:paraId="09C49963" w14:textId="77777777" w:rsidR="003C41CC" w:rsidRDefault="003C41CC" w:rsidP="003C41CC">
      <w:pPr>
        <w:spacing w:line="200" w:lineRule="exact"/>
      </w:pPr>
    </w:p>
    <w:p w14:paraId="563D32F8" w14:textId="77777777" w:rsidR="003C41CC" w:rsidRDefault="003C41CC" w:rsidP="003C41CC">
      <w:pPr>
        <w:spacing w:line="200" w:lineRule="exact"/>
      </w:pPr>
    </w:p>
    <w:p w14:paraId="04D9434B" w14:textId="77777777" w:rsidR="003C41CC" w:rsidRDefault="003C41CC" w:rsidP="003C41CC">
      <w:pPr>
        <w:spacing w:line="200" w:lineRule="exact"/>
      </w:pPr>
    </w:p>
    <w:p w14:paraId="1DF736A4" w14:textId="77777777" w:rsidR="003C41CC" w:rsidRDefault="003C41CC" w:rsidP="003C41CC">
      <w:pPr>
        <w:spacing w:line="200" w:lineRule="exact"/>
      </w:pPr>
    </w:p>
    <w:p w14:paraId="2FF7F35E" w14:textId="77777777" w:rsidR="003C41CC" w:rsidRDefault="005A7C7C" w:rsidP="003C41CC">
      <w:pPr>
        <w:spacing w:line="200" w:lineRule="exact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773FB9D5" wp14:editId="62C926E0">
            <wp:simplePos x="0" y="0"/>
            <wp:positionH relativeFrom="column">
              <wp:posOffset>2863850</wp:posOffset>
            </wp:positionH>
            <wp:positionV relativeFrom="paragraph">
              <wp:posOffset>88900</wp:posOffset>
            </wp:positionV>
            <wp:extent cx="2794000" cy="1333500"/>
            <wp:effectExtent l="0" t="0" r="6350" b="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40230E" w14:textId="77777777" w:rsidR="003C41CC" w:rsidRDefault="003C41CC" w:rsidP="003C41CC">
      <w:pPr>
        <w:spacing w:line="200" w:lineRule="exact"/>
      </w:pPr>
    </w:p>
    <w:p w14:paraId="758DBBFB" w14:textId="77777777" w:rsidR="003C41CC" w:rsidRDefault="003C41CC" w:rsidP="003C41CC">
      <w:pPr>
        <w:spacing w:line="200" w:lineRule="exact"/>
      </w:pPr>
    </w:p>
    <w:p w14:paraId="59717B9A" w14:textId="77777777" w:rsidR="003C41CC" w:rsidRDefault="003C41CC" w:rsidP="003C41CC">
      <w:pPr>
        <w:spacing w:line="200" w:lineRule="exact"/>
      </w:pPr>
    </w:p>
    <w:p w14:paraId="719FA0AE" w14:textId="77777777" w:rsidR="003C41CC" w:rsidRDefault="003C41CC" w:rsidP="003C41CC">
      <w:pPr>
        <w:spacing w:line="200" w:lineRule="exact"/>
      </w:pPr>
    </w:p>
    <w:p w14:paraId="13E415F8" w14:textId="77777777" w:rsidR="003C41CC" w:rsidRDefault="003C41CC" w:rsidP="003C41CC">
      <w:pPr>
        <w:spacing w:line="200" w:lineRule="exact"/>
      </w:pPr>
    </w:p>
    <w:p w14:paraId="302B8E28" w14:textId="77777777" w:rsidR="003C41CC" w:rsidRDefault="003C41CC" w:rsidP="003C41CC">
      <w:pPr>
        <w:spacing w:line="200" w:lineRule="exact"/>
      </w:pPr>
    </w:p>
    <w:p w14:paraId="11F95DD0" w14:textId="77777777" w:rsidR="003C41CC" w:rsidRDefault="003C41CC" w:rsidP="003C41CC">
      <w:pPr>
        <w:spacing w:line="200" w:lineRule="exact"/>
      </w:pPr>
    </w:p>
    <w:p w14:paraId="2690C0C4" w14:textId="77777777" w:rsidR="003C41CC" w:rsidRDefault="003C41CC" w:rsidP="003C41CC">
      <w:pPr>
        <w:spacing w:line="200" w:lineRule="exact"/>
      </w:pPr>
    </w:p>
    <w:p w14:paraId="1A3FEEA1" w14:textId="77777777" w:rsidR="003C41CC" w:rsidRDefault="003C41CC" w:rsidP="003C41CC">
      <w:pPr>
        <w:spacing w:line="200" w:lineRule="exact"/>
      </w:pPr>
    </w:p>
    <w:p w14:paraId="21B25EA5" w14:textId="77777777" w:rsidR="005A7C7C" w:rsidRDefault="005A7C7C" w:rsidP="003C41CC">
      <w:pPr>
        <w:spacing w:line="200" w:lineRule="exact"/>
      </w:pPr>
    </w:p>
    <w:p w14:paraId="52E5B6B5" w14:textId="77777777" w:rsidR="003C41CC" w:rsidRDefault="003C41CC" w:rsidP="003C41CC">
      <w:pPr>
        <w:spacing w:line="200" w:lineRule="exact"/>
      </w:pPr>
    </w:p>
    <w:p w14:paraId="519F24A1" w14:textId="77777777" w:rsidR="003C41CC" w:rsidRDefault="003C41CC" w:rsidP="003C41CC">
      <w:pPr>
        <w:spacing w:line="200" w:lineRule="exact"/>
      </w:pPr>
    </w:p>
    <w:p w14:paraId="614D1D63" w14:textId="77777777" w:rsidR="003C41CC" w:rsidRDefault="003C41CC" w:rsidP="003C41CC">
      <w:pPr>
        <w:spacing w:before="2" w:line="260" w:lineRule="exact"/>
        <w:rPr>
          <w:sz w:val="26"/>
          <w:szCs w:val="26"/>
        </w:rPr>
      </w:pPr>
    </w:p>
    <w:p w14:paraId="666D4431" w14:textId="77777777" w:rsidR="003C41CC" w:rsidRDefault="003C41CC" w:rsidP="003C41CC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59E53B03" wp14:editId="4A15C18C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109" name="Freeform 627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628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629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630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631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5F51D47" id="Group 108" o:spid="_x0000_s1026" style="position:absolute;margin-left:67.55pt;margin-top:-3.85pt;width:477.05pt;height:23.9pt;z-index:-2881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">
                <v:shape id="Freeform 627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628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" path="m,62r9419,l9419,,,,,62xe" fillcolor="#c8ebfb" stroked="f">
                  <v:path arrowok="t" o:connecttype="custom" o:connectlocs="0,16;9419,16;9419,-46;0,-46;0,16" o:connectangles="0,0,0,0,0"/>
                </v:shape>
                <v:shape id="Freeform 629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" path="m,l9419,e" filled="f" strokecolor="#c8ebfb" strokeweight="3.1pt">
                  <v:path arrowok="t" o:connecttype="custom" o:connectlocs="0,0;9419,0" o:connectangles="0,0"/>
                </v:shape>
                <v:shape id="Freeform 630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" path="m,l,415e" filled="f" strokecolor="#c8ebfb" strokeweight="3.1pt">
                  <v:path arrowok="t" o:connecttype="custom" o:connectlocs="0,-45;0,370" o:connectangles="0,0"/>
                </v:shape>
                <v:shape id="Freeform 631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U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sz w:val="22"/>
          <w:szCs w:val="22"/>
        </w:rPr>
        <w:t>A</w:t>
      </w:r>
      <w:proofErr w:type="gramEnd"/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</w:t>
      </w:r>
      <w:r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K</w:t>
      </w:r>
    </w:p>
    <w:p w14:paraId="08DDF4DB" w14:textId="77777777" w:rsidR="005A7C7C" w:rsidRDefault="005A7C7C" w:rsidP="003C41CC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p w14:paraId="46071BFF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OC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sual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elo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good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racy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 w:rsidR="00E544ED">
        <w:rPr>
          <w:rFonts w:ascii="Corbel" w:eastAsia="Corbel" w:hAnsi="Corbel" w:cs="Corbel"/>
          <w:spacing w:val="-1"/>
          <w:sz w:val="22"/>
          <w:szCs w:val="22"/>
        </w:rPr>
        <w:t xml:space="preserve"> 97</w:t>
      </w:r>
      <w:r>
        <w:rPr>
          <w:rFonts w:ascii="Corbel" w:eastAsia="Corbel" w:hAnsi="Corbel" w:cs="Corbel"/>
          <w:sz w:val="22"/>
          <w:szCs w:val="22"/>
        </w:rPr>
        <w:t>%.</w:t>
      </w:r>
    </w:p>
    <w:p w14:paraId="19C9E672" w14:textId="77777777" w:rsidR="003C41CC" w:rsidRDefault="003C41CC" w:rsidP="003C41CC">
      <w:pPr>
        <w:spacing w:before="9" w:line="180" w:lineRule="exact"/>
        <w:rPr>
          <w:sz w:val="18"/>
          <w:szCs w:val="18"/>
        </w:rPr>
      </w:pPr>
    </w:p>
    <w:p w14:paraId="719A70F6" w14:textId="77777777" w:rsidR="003C41CC" w:rsidRDefault="005A7C7C" w:rsidP="003C41CC">
      <w:pPr>
        <w:spacing w:line="200" w:lineRule="exact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FAF016F" wp14:editId="37D6D68B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686050" cy="2495550"/>
            <wp:effectExtent l="0" t="0" r="0" b="0"/>
            <wp:wrapSquare wrapText="bothSides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C8D7E" w14:textId="77777777" w:rsidR="003C41CC" w:rsidRDefault="003C41CC" w:rsidP="003C41CC">
      <w:pPr>
        <w:spacing w:line="200" w:lineRule="exact"/>
      </w:pPr>
    </w:p>
    <w:p w14:paraId="29FD0BFE" w14:textId="77777777" w:rsidR="003C41CC" w:rsidRDefault="003C41CC" w:rsidP="003C41CC">
      <w:pPr>
        <w:spacing w:line="200" w:lineRule="exact"/>
      </w:pPr>
    </w:p>
    <w:p w14:paraId="6BC1D45B" w14:textId="77777777" w:rsidR="003C41CC" w:rsidRDefault="003C41CC" w:rsidP="003C41CC">
      <w:pPr>
        <w:spacing w:line="200" w:lineRule="exact"/>
      </w:pPr>
    </w:p>
    <w:p w14:paraId="05FC9309" w14:textId="77777777" w:rsidR="003C41CC" w:rsidRDefault="003C41CC" w:rsidP="003C41CC">
      <w:pPr>
        <w:spacing w:line="200" w:lineRule="exact"/>
      </w:pPr>
    </w:p>
    <w:p w14:paraId="45A16A01" w14:textId="77777777" w:rsidR="003C41CC" w:rsidRDefault="003C41CC" w:rsidP="003C41CC">
      <w:pPr>
        <w:spacing w:line="200" w:lineRule="exact"/>
      </w:pPr>
    </w:p>
    <w:p w14:paraId="5C6C88DF" w14:textId="77777777" w:rsidR="003C41CC" w:rsidRDefault="003C41CC" w:rsidP="003C41CC">
      <w:pPr>
        <w:spacing w:line="200" w:lineRule="exact"/>
      </w:pPr>
    </w:p>
    <w:p w14:paraId="4ACBAB0D" w14:textId="77777777" w:rsidR="003C41CC" w:rsidRDefault="00E544ED" w:rsidP="003C41CC">
      <w:pPr>
        <w:spacing w:line="200" w:lineRule="exact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7F15675" wp14:editId="108E96AE">
            <wp:simplePos x="0" y="0"/>
            <wp:positionH relativeFrom="column">
              <wp:posOffset>2749550</wp:posOffset>
            </wp:positionH>
            <wp:positionV relativeFrom="paragraph">
              <wp:posOffset>184150</wp:posOffset>
            </wp:positionV>
            <wp:extent cx="3289300" cy="1171575"/>
            <wp:effectExtent l="0" t="0" r="6350" b="9525"/>
            <wp:wrapSquare wrapText="bothSides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6DFBFA" w14:textId="77777777" w:rsidR="003C41CC" w:rsidRDefault="003C41CC" w:rsidP="003C41CC">
      <w:pPr>
        <w:spacing w:line="200" w:lineRule="exact"/>
      </w:pPr>
    </w:p>
    <w:p w14:paraId="506848A9" w14:textId="77777777" w:rsidR="003C41CC" w:rsidRDefault="003C41CC" w:rsidP="003C41CC">
      <w:pPr>
        <w:spacing w:line="200" w:lineRule="exact"/>
      </w:pPr>
    </w:p>
    <w:p w14:paraId="4BB866FE" w14:textId="77777777" w:rsidR="003C41CC" w:rsidRDefault="003C41CC" w:rsidP="003C41CC">
      <w:pPr>
        <w:spacing w:line="200" w:lineRule="exact"/>
      </w:pPr>
    </w:p>
    <w:p w14:paraId="7C5408D1" w14:textId="77777777" w:rsidR="003C41CC" w:rsidRDefault="003C41CC" w:rsidP="003C41CC">
      <w:pPr>
        <w:spacing w:line="200" w:lineRule="exact"/>
      </w:pPr>
    </w:p>
    <w:p w14:paraId="3EE3455E" w14:textId="77777777" w:rsidR="003C41CC" w:rsidRDefault="003C41CC" w:rsidP="003C41CC">
      <w:pPr>
        <w:spacing w:line="200" w:lineRule="exact"/>
      </w:pPr>
    </w:p>
    <w:p w14:paraId="2FE90256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49375253" wp14:editId="6A5E0E12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83" name="Freeform 646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47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48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49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650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CD61471" id="Group 82" o:spid="_x0000_s1026" style="position:absolute;margin-left:67.55pt;margin-top:-3.85pt;width:477.05pt;height:23.9pt;z-index:-2716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">
                <v:shape id="Freeform 646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647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" path="m,62r9419,l9419,,,,,62xe" fillcolor="#c8ebfb" stroked="f">
                  <v:path arrowok="t" o:connecttype="custom" o:connectlocs="0,16;9419,16;9419,-46;0,-46;0,16" o:connectangles="0,0,0,0,0"/>
                </v:shape>
                <v:shape id="Freeform 648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" path="m,l9419,e" filled="f" strokecolor="#c8ebfb" strokeweight="3.1pt">
                  <v:path arrowok="t" o:connecttype="custom" o:connectlocs="0,0;9419,0" o:connectangles="0,0"/>
                </v:shape>
                <v:shape id="Freeform 649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" path="m,l,415e" filled="f" strokecolor="#c8ebfb" strokeweight="3.1pt">
                  <v:path arrowok="t" o:connecttype="custom" o:connectlocs="0,-45;0,370" o:connectangles="0,0"/>
                </v:shape>
                <v:shape id="Freeform 650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</w:p>
    <w:p w14:paraId="190B7942" w14:textId="77777777" w:rsidR="003C41CC" w:rsidRDefault="003C41CC" w:rsidP="003C41CC">
      <w:pPr>
        <w:spacing w:before="4" w:line="180" w:lineRule="exact"/>
        <w:rPr>
          <w:sz w:val="19"/>
          <w:szCs w:val="19"/>
        </w:rPr>
      </w:pPr>
    </w:p>
    <w:p w14:paraId="68378E8C" w14:textId="77777777" w:rsidR="003C41CC" w:rsidRDefault="003C41CC" w:rsidP="00E544ED">
      <w:pPr>
        <w:spacing w:before="14"/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 us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the L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gi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en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stud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o.</w:t>
      </w:r>
    </w:p>
    <w:p w14:paraId="36648C31" w14:textId="77777777" w:rsidR="003C41CC" w:rsidRDefault="003C41CC" w:rsidP="00E544ED">
      <w:pPr>
        <w:spacing w:line="240" w:lineRule="exact"/>
        <w:jc w:val="both"/>
        <w:rPr>
          <w:sz w:val="24"/>
          <w:szCs w:val="24"/>
        </w:rPr>
      </w:pPr>
    </w:p>
    <w:p w14:paraId="4A630CE4" w14:textId="77777777" w:rsidR="003C41CC" w:rsidRDefault="003C41CC" w:rsidP="00E544ED">
      <w:pPr>
        <w:ind w:left="100"/>
        <w:jc w:val="both"/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70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sp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with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R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F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54F25F8B" w14:textId="77777777" w:rsidR="003C41CC" w:rsidRDefault="003C41CC" w:rsidP="00E544ED">
      <w:pPr>
        <w:spacing w:line="200" w:lineRule="exact"/>
        <w:jc w:val="both"/>
      </w:pPr>
    </w:p>
    <w:p w14:paraId="714833BB" w14:textId="77777777" w:rsidR="003C41CC" w:rsidRDefault="003C41CC" w:rsidP="003C41CC">
      <w:pPr>
        <w:spacing w:before="3" w:line="240" w:lineRule="exact"/>
        <w:rPr>
          <w:sz w:val="24"/>
          <w:szCs w:val="24"/>
        </w:rPr>
      </w:pPr>
    </w:p>
    <w:p w14:paraId="79F57DC6" w14:textId="77777777" w:rsidR="003C41CC" w:rsidRDefault="003C41CC" w:rsidP="003C41CC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The visua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zati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ate Mo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:</w:t>
      </w:r>
    </w:p>
    <w:p w14:paraId="59E7040C" w14:textId="77777777" w:rsidR="003C41CC" w:rsidRDefault="003C41CC" w:rsidP="003C41CC">
      <w:pPr>
        <w:spacing w:before="6" w:line="120" w:lineRule="exact"/>
        <w:rPr>
          <w:sz w:val="12"/>
          <w:szCs w:val="12"/>
        </w:rPr>
      </w:pPr>
    </w:p>
    <w:p w14:paraId="0E932897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3E88CF5E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218830ED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00C9BD88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5678BE2E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7124D841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2D893059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354EB32A" wp14:editId="273C17F1">
            <wp:simplePos x="0" y="0"/>
            <wp:positionH relativeFrom="column">
              <wp:posOffset>171450</wp:posOffset>
            </wp:positionH>
            <wp:positionV relativeFrom="paragraph">
              <wp:posOffset>50800</wp:posOffset>
            </wp:positionV>
            <wp:extent cx="2565400" cy="241300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08E31" w14:textId="77777777" w:rsidR="00E544ED" w:rsidRDefault="00E544ED" w:rsidP="003C41CC">
      <w:pPr>
        <w:spacing w:before="6" w:line="120" w:lineRule="exact"/>
        <w:rPr>
          <w:sz w:val="12"/>
          <w:szCs w:val="12"/>
        </w:rPr>
      </w:pPr>
    </w:p>
    <w:p w14:paraId="2D2BA8B2" w14:textId="77777777" w:rsidR="003C41CC" w:rsidRDefault="003C41CC" w:rsidP="003C41CC">
      <w:pPr>
        <w:spacing w:line="200" w:lineRule="exact"/>
      </w:pPr>
    </w:p>
    <w:p w14:paraId="7EF385A9" w14:textId="77777777" w:rsidR="003C41CC" w:rsidRDefault="003C41CC" w:rsidP="003C41CC">
      <w:pPr>
        <w:spacing w:line="200" w:lineRule="exact"/>
      </w:pPr>
    </w:p>
    <w:p w14:paraId="5F5BA2CC" w14:textId="77777777" w:rsidR="003C41CC" w:rsidRDefault="003C41CC" w:rsidP="003C41CC">
      <w:pPr>
        <w:spacing w:line="200" w:lineRule="exact"/>
      </w:pPr>
    </w:p>
    <w:p w14:paraId="5981566E" w14:textId="77777777" w:rsidR="003C41CC" w:rsidRDefault="003C41CC" w:rsidP="003C41CC">
      <w:pPr>
        <w:spacing w:line="200" w:lineRule="exact"/>
      </w:pPr>
    </w:p>
    <w:p w14:paraId="51DDB07F" w14:textId="77777777" w:rsidR="003C41CC" w:rsidRDefault="00E544ED" w:rsidP="003C41CC">
      <w:pPr>
        <w:spacing w:line="200" w:lineRule="exact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476F4F8B" wp14:editId="144B5CEB">
            <wp:simplePos x="0" y="0"/>
            <wp:positionH relativeFrom="column">
              <wp:posOffset>2774950</wp:posOffset>
            </wp:positionH>
            <wp:positionV relativeFrom="paragraph">
              <wp:posOffset>220980</wp:posOffset>
            </wp:positionV>
            <wp:extent cx="3435350" cy="1266825"/>
            <wp:effectExtent l="0" t="0" r="0" b="952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C8DF9D" w14:textId="77777777" w:rsidR="003C41CC" w:rsidRDefault="003C41CC" w:rsidP="003C41CC">
      <w:pPr>
        <w:spacing w:line="200" w:lineRule="exact"/>
      </w:pPr>
    </w:p>
    <w:p w14:paraId="75375DF4" w14:textId="77777777" w:rsidR="003C41CC" w:rsidRDefault="003C41CC" w:rsidP="003C41CC">
      <w:pPr>
        <w:spacing w:line="200" w:lineRule="exact"/>
      </w:pPr>
    </w:p>
    <w:p w14:paraId="681C4443" w14:textId="77777777" w:rsidR="003C41CC" w:rsidRDefault="003C41CC" w:rsidP="003C41CC">
      <w:pPr>
        <w:spacing w:line="200" w:lineRule="exact"/>
      </w:pPr>
    </w:p>
    <w:p w14:paraId="1F73AA77" w14:textId="77777777" w:rsidR="003C41CC" w:rsidRDefault="003C41CC" w:rsidP="003C41CC">
      <w:pPr>
        <w:spacing w:before="6" w:line="280" w:lineRule="exact"/>
        <w:rPr>
          <w:sz w:val="28"/>
          <w:szCs w:val="28"/>
        </w:rPr>
      </w:pPr>
    </w:p>
    <w:p w14:paraId="335F4ED4" w14:textId="77777777" w:rsidR="003C41CC" w:rsidRDefault="003C41CC" w:rsidP="003C41CC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2A38598C" wp14:editId="4ED00FD9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62" name="Freeform 662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63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64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5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6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AD0B164" id="Group 61" o:spid="_x0000_s1026" style="position:absolute;margin-left:67.55pt;margin-top:-3.85pt;width:477.05pt;height:23.9pt;z-index:-2584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">
                <v:shape id="Freeform 662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663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" path="m,62r9419,l9419,,,,,62xe" fillcolor="#c8ebfb" stroked="f">
                  <v:path arrowok="t" o:connecttype="custom" o:connectlocs="0,16;9419,16;9419,-46;0,-46;0,16" o:connectangles="0,0,0,0,0"/>
                </v:shape>
                <v:shape id="Freeform 664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" path="m,l9419,e" filled="f" strokecolor="#c8ebfb" strokeweight="3.1pt">
                  <v:path arrowok="t" o:connecttype="custom" o:connectlocs="0,0;9419,0" o:connectangles="0,0"/>
                </v:shape>
                <v:shape id="Freeform 665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" path="m,l,415e" filled="f" strokecolor="#c8ebfb" strokeweight="3.1pt">
                  <v:path arrowok="t" o:connecttype="custom" o:connectlocs="0,-45;0,370" o:connectangles="0,0"/>
                </v:shape>
                <v:shape id="Freeform 666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 w:rsidR="00E544ED">
        <w:rPr>
          <w:rFonts w:ascii="Corbel" w:eastAsia="Corbel" w:hAnsi="Corbel" w:cs="Corbel"/>
          <w:sz w:val="22"/>
          <w:szCs w:val="22"/>
        </w:rPr>
        <w:t>Scalar Vector Machine</w:t>
      </w:r>
    </w:p>
    <w:p w14:paraId="6A5FEC50" w14:textId="77777777" w:rsidR="003C41CC" w:rsidRDefault="003C41CC" w:rsidP="003C41CC">
      <w:pPr>
        <w:spacing w:before="2" w:line="200" w:lineRule="exact"/>
      </w:pPr>
    </w:p>
    <w:p w14:paraId="7CF995F8" w14:textId="77777777" w:rsidR="003C41CC" w:rsidRDefault="003C41CC" w:rsidP="003C41CC">
      <w:pPr>
        <w:spacing w:before="5" w:line="264" w:lineRule="auto"/>
        <w:ind w:left="100" w:right="154"/>
        <w:rPr>
          <w:rFonts w:ascii="Segoe UI" w:eastAsia="Segoe UI" w:hAnsi="Segoe UI" w:cs="Segoe UI"/>
          <w:color w:val="2A2A2A"/>
          <w:spacing w:val="1"/>
        </w:rPr>
      </w:pPr>
      <w:r>
        <w:rPr>
          <w:rFonts w:ascii="Segoe UI" w:eastAsia="Segoe UI" w:hAnsi="Segoe UI" w:cs="Segoe UI"/>
          <w:color w:val="2A2A2A"/>
        </w:rPr>
        <w:t>Y</w:t>
      </w:r>
      <w:r>
        <w:rPr>
          <w:rFonts w:ascii="Segoe UI" w:eastAsia="Segoe UI" w:hAnsi="Segoe UI" w:cs="Segoe UI"/>
          <w:color w:val="2A2A2A"/>
          <w:spacing w:val="1"/>
        </w:rPr>
        <w:t>o</w:t>
      </w:r>
      <w:r>
        <w:rPr>
          <w:rFonts w:ascii="Segoe UI" w:eastAsia="Segoe UI" w:hAnsi="Segoe UI" w:cs="Segoe UI"/>
          <w:color w:val="2A2A2A"/>
        </w:rPr>
        <w:t>u</w:t>
      </w:r>
      <w:r>
        <w:rPr>
          <w:rFonts w:ascii="Segoe UI" w:eastAsia="Segoe UI" w:hAnsi="Segoe UI" w:cs="Segoe UI"/>
          <w:color w:val="2A2A2A"/>
          <w:spacing w:val="-3"/>
        </w:rPr>
        <w:t xml:space="preserve"> </w:t>
      </w:r>
      <w:r>
        <w:rPr>
          <w:rFonts w:ascii="Segoe UI" w:eastAsia="Segoe UI" w:hAnsi="Segoe UI" w:cs="Segoe UI"/>
          <w:color w:val="2A2A2A"/>
          <w:spacing w:val="-1"/>
        </w:rPr>
        <w:t>c</w:t>
      </w:r>
      <w:r>
        <w:rPr>
          <w:rFonts w:ascii="Segoe UI" w:eastAsia="Segoe UI" w:hAnsi="Segoe UI" w:cs="Segoe UI"/>
          <w:color w:val="2A2A2A"/>
        </w:rPr>
        <w:t>an</w:t>
      </w:r>
      <w:r>
        <w:rPr>
          <w:rFonts w:ascii="Segoe UI" w:eastAsia="Segoe UI" w:hAnsi="Segoe UI" w:cs="Segoe UI"/>
          <w:color w:val="2A2A2A"/>
          <w:spacing w:val="-3"/>
        </w:rPr>
        <w:t xml:space="preserve"> </w:t>
      </w:r>
      <w:r>
        <w:rPr>
          <w:rFonts w:ascii="Segoe UI" w:eastAsia="Segoe UI" w:hAnsi="Segoe UI" w:cs="Segoe UI"/>
          <w:color w:val="2A2A2A"/>
        </w:rPr>
        <w:t>u</w:t>
      </w:r>
      <w:r>
        <w:rPr>
          <w:rFonts w:ascii="Segoe UI" w:eastAsia="Segoe UI" w:hAnsi="Segoe UI" w:cs="Segoe UI"/>
          <w:color w:val="2A2A2A"/>
          <w:spacing w:val="2"/>
        </w:rPr>
        <w:t>s</w:t>
      </w:r>
      <w:r>
        <w:rPr>
          <w:rFonts w:ascii="Segoe UI" w:eastAsia="Segoe UI" w:hAnsi="Segoe UI" w:cs="Segoe UI"/>
          <w:color w:val="2A2A2A"/>
        </w:rPr>
        <w:t>e</w:t>
      </w:r>
      <w:r>
        <w:rPr>
          <w:rFonts w:ascii="Segoe UI" w:eastAsia="Segoe UI" w:hAnsi="Segoe UI" w:cs="Segoe UI"/>
          <w:color w:val="2A2A2A"/>
          <w:spacing w:val="-4"/>
        </w:rPr>
        <w:t xml:space="preserve"> </w:t>
      </w:r>
      <w:r>
        <w:rPr>
          <w:rFonts w:ascii="Segoe UI" w:eastAsia="Segoe UI" w:hAnsi="Segoe UI" w:cs="Segoe UI"/>
          <w:color w:val="2A2A2A"/>
        </w:rPr>
        <w:t>t</w:t>
      </w:r>
      <w:r>
        <w:rPr>
          <w:rFonts w:ascii="Segoe UI" w:eastAsia="Segoe UI" w:hAnsi="Segoe UI" w:cs="Segoe UI"/>
          <w:color w:val="2A2A2A"/>
          <w:spacing w:val="2"/>
        </w:rPr>
        <w:t>h</w:t>
      </w:r>
      <w:r>
        <w:rPr>
          <w:rFonts w:ascii="Segoe UI" w:eastAsia="Segoe UI" w:hAnsi="Segoe UI" w:cs="Segoe UI"/>
          <w:color w:val="2A2A2A"/>
        </w:rPr>
        <w:t>e</w:t>
      </w:r>
      <w:r>
        <w:rPr>
          <w:rFonts w:ascii="Segoe UI" w:eastAsia="Segoe UI" w:hAnsi="Segoe UI" w:cs="Segoe UI"/>
          <w:color w:val="2A2A2A"/>
          <w:spacing w:val="-2"/>
        </w:rPr>
        <w:t xml:space="preserve"> </w:t>
      </w:r>
      <w:r>
        <w:rPr>
          <w:rFonts w:ascii="Segoe UI" w:eastAsia="Segoe UI" w:hAnsi="Segoe UI" w:cs="Segoe UI"/>
          <w:b/>
          <w:color w:val="2A2A2A"/>
          <w:spacing w:val="1"/>
        </w:rPr>
        <w:t>T</w:t>
      </w:r>
      <w:r>
        <w:rPr>
          <w:rFonts w:ascii="Segoe UI" w:eastAsia="Segoe UI" w:hAnsi="Segoe UI" w:cs="Segoe UI"/>
          <w:b/>
          <w:color w:val="2A2A2A"/>
        </w:rPr>
        <w:t>wo</w:t>
      </w:r>
      <w:r>
        <w:rPr>
          <w:rFonts w:ascii="Segoe UI" w:eastAsia="Segoe UI" w:hAnsi="Segoe UI" w:cs="Segoe UI"/>
          <w:b/>
          <w:color w:val="2A2A2A"/>
          <w:spacing w:val="1"/>
        </w:rPr>
        <w:t>-</w:t>
      </w:r>
      <w:r>
        <w:rPr>
          <w:rFonts w:ascii="Segoe UI" w:eastAsia="Segoe UI" w:hAnsi="Segoe UI" w:cs="Segoe UI"/>
          <w:b/>
          <w:color w:val="2A2A2A"/>
        </w:rPr>
        <w:t>C</w:t>
      </w:r>
      <w:r>
        <w:rPr>
          <w:rFonts w:ascii="Segoe UI" w:eastAsia="Segoe UI" w:hAnsi="Segoe UI" w:cs="Segoe UI"/>
          <w:b/>
          <w:color w:val="2A2A2A"/>
          <w:spacing w:val="1"/>
        </w:rPr>
        <w:t>las</w:t>
      </w:r>
      <w:r>
        <w:rPr>
          <w:rFonts w:ascii="Segoe UI" w:eastAsia="Segoe UI" w:hAnsi="Segoe UI" w:cs="Segoe UI"/>
          <w:b/>
          <w:color w:val="2A2A2A"/>
        </w:rPr>
        <w:t>s</w:t>
      </w:r>
      <w:r>
        <w:rPr>
          <w:rFonts w:ascii="Segoe UI" w:eastAsia="Segoe UI" w:hAnsi="Segoe UI" w:cs="Segoe UI"/>
          <w:b/>
          <w:color w:val="2A2A2A"/>
          <w:spacing w:val="-10"/>
        </w:rPr>
        <w:t xml:space="preserve"> </w:t>
      </w:r>
      <w:r w:rsidR="00E544ED">
        <w:rPr>
          <w:rFonts w:ascii="Segoe UI" w:eastAsia="Segoe UI" w:hAnsi="Segoe UI" w:cs="Segoe UI"/>
          <w:b/>
          <w:color w:val="2A2A2A"/>
        </w:rPr>
        <w:t>SVM</w:t>
      </w:r>
      <w:r>
        <w:rPr>
          <w:rFonts w:ascii="Segoe UI" w:eastAsia="Segoe UI" w:hAnsi="Segoe UI" w:cs="Segoe UI"/>
          <w:b/>
          <w:color w:val="2A2A2A"/>
          <w:spacing w:val="-4"/>
        </w:rPr>
        <w:t xml:space="preserve"> </w:t>
      </w:r>
      <w:r>
        <w:rPr>
          <w:rFonts w:ascii="Segoe UI" w:eastAsia="Segoe UI" w:hAnsi="Segoe UI" w:cs="Segoe UI"/>
          <w:color w:val="2A2A2A"/>
          <w:spacing w:val="-1"/>
        </w:rPr>
        <w:t>m</w:t>
      </w:r>
      <w:r>
        <w:rPr>
          <w:rFonts w:ascii="Segoe UI" w:eastAsia="Segoe UI" w:hAnsi="Segoe UI" w:cs="Segoe UI"/>
          <w:color w:val="2A2A2A"/>
          <w:spacing w:val="3"/>
        </w:rPr>
        <w:t>o</w:t>
      </w:r>
      <w:r>
        <w:rPr>
          <w:rFonts w:ascii="Segoe UI" w:eastAsia="Segoe UI" w:hAnsi="Segoe UI" w:cs="Segoe UI"/>
          <w:color w:val="2A2A2A"/>
        </w:rPr>
        <w:t>dule</w:t>
      </w:r>
      <w:r>
        <w:rPr>
          <w:rFonts w:ascii="Segoe UI" w:eastAsia="Segoe UI" w:hAnsi="Segoe UI" w:cs="Segoe UI"/>
          <w:color w:val="2A2A2A"/>
          <w:spacing w:val="-7"/>
        </w:rPr>
        <w:t xml:space="preserve"> </w:t>
      </w:r>
      <w:r>
        <w:rPr>
          <w:rFonts w:ascii="Segoe UI" w:eastAsia="Segoe UI" w:hAnsi="Segoe UI" w:cs="Segoe UI"/>
          <w:color w:val="2A2A2A"/>
        </w:rPr>
        <w:t>to</w:t>
      </w:r>
      <w:r>
        <w:rPr>
          <w:rFonts w:ascii="Segoe UI" w:eastAsia="Segoe UI" w:hAnsi="Segoe UI" w:cs="Segoe UI"/>
          <w:color w:val="2A2A2A"/>
          <w:spacing w:val="-1"/>
        </w:rPr>
        <w:t xml:space="preserve"> c</w:t>
      </w:r>
      <w:r>
        <w:rPr>
          <w:rFonts w:ascii="Segoe UI" w:eastAsia="Segoe UI" w:hAnsi="Segoe UI" w:cs="Segoe UI"/>
          <w:color w:val="2A2A2A"/>
          <w:spacing w:val="2"/>
        </w:rPr>
        <w:t>r</w:t>
      </w:r>
      <w:r>
        <w:rPr>
          <w:rFonts w:ascii="Segoe UI" w:eastAsia="Segoe UI" w:hAnsi="Segoe UI" w:cs="Segoe UI"/>
          <w:color w:val="2A2A2A"/>
          <w:spacing w:val="-1"/>
        </w:rPr>
        <w:t>e</w:t>
      </w:r>
      <w:r>
        <w:rPr>
          <w:rFonts w:ascii="Segoe UI" w:eastAsia="Segoe UI" w:hAnsi="Segoe UI" w:cs="Segoe UI"/>
          <w:color w:val="2A2A2A"/>
        </w:rPr>
        <w:t>a</w:t>
      </w:r>
      <w:r>
        <w:rPr>
          <w:rFonts w:ascii="Segoe UI" w:eastAsia="Segoe UI" w:hAnsi="Segoe UI" w:cs="Segoe UI"/>
          <w:color w:val="2A2A2A"/>
          <w:spacing w:val="1"/>
        </w:rPr>
        <w:t>t</w:t>
      </w:r>
      <w:r>
        <w:rPr>
          <w:rFonts w:ascii="Segoe UI" w:eastAsia="Segoe UI" w:hAnsi="Segoe UI" w:cs="Segoe UI"/>
          <w:color w:val="2A2A2A"/>
        </w:rPr>
        <w:t>e</w:t>
      </w:r>
      <w:r>
        <w:rPr>
          <w:rFonts w:ascii="Segoe UI" w:eastAsia="Segoe UI" w:hAnsi="Segoe UI" w:cs="Segoe UI"/>
          <w:color w:val="2A2A2A"/>
          <w:spacing w:val="-6"/>
        </w:rPr>
        <w:t xml:space="preserve"> </w:t>
      </w:r>
      <w:r>
        <w:rPr>
          <w:rFonts w:ascii="Segoe UI" w:eastAsia="Segoe UI" w:hAnsi="Segoe UI" w:cs="Segoe UI"/>
          <w:color w:val="2A2A2A"/>
        </w:rPr>
        <w:t>a</w:t>
      </w:r>
      <w:r w:rsidR="00E544ED">
        <w:rPr>
          <w:rFonts w:ascii="Segoe UI" w:eastAsia="Segoe UI" w:hAnsi="Segoe UI" w:cs="Segoe UI"/>
          <w:color w:val="2A2A2A"/>
          <w:spacing w:val="1"/>
        </w:rPr>
        <w:t xml:space="preserve"> trained and test the model.   </w:t>
      </w:r>
    </w:p>
    <w:p w14:paraId="0DFB544A" w14:textId="77777777" w:rsidR="00E544ED" w:rsidRDefault="00E544ED" w:rsidP="003C41CC">
      <w:pPr>
        <w:spacing w:before="5" w:line="264" w:lineRule="auto"/>
        <w:ind w:left="100" w:right="154"/>
        <w:rPr>
          <w:rFonts w:ascii="Segoe UI" w:eastAsia="Segoe UI" w:hAnsi="Segoe UI" w:cs="Segoe UI"/>
          <w:color w:val="2A2A2A"/>
          <w:spacing w:val="1"/>
        </w:rPr>
      </w:pPr>
    </w:p>
    <w:p w14:paraId="7DDD64D5" w14:textId="77777777" w:rsidR="00E544ED" w:rsidRDefault="00E544ED" w:rsidP="00E544ED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OC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sual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elo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good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racy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97</w:t>
      </w:r>
      <w:r>
        <w:rPr>
          <w:rFonts w:ascii="Corbel" w:eastAsia="Corbel" w:hAnsi="Corbel" w:cs="Corbel"/>
          <w:sz w:val="22"/>
          <w:szCs w:val="22"/>
        </w:rPr>
        <w:t>%.</w:t>
      </w:r>
    </w:p>
    <w:p w14:paraId="31724A4C" w14:textId="77777777" w:rsidR="00E544ED" w:rsidRDefault="00635117" w:rsidP="00E544ED">
      <w:pPr>
        <w:spacing w:before="14" w:line="260" w:lineRule="exact"/>
        <w:ind w:left="100"/>
        <w:rPr>
          <w:rFonts w:ascii="Segoe UI" w:eastAsia="Segoe UI" w:hAnsi="Segoe UI" w:cs="Segoe UI"/>
          <w:color w:val="2A2A2A"/>
          <w:spacing w:val="1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EFCD652" wp14:editId="64B6BD23">
            <wp:simplePos x="0" y="0"/>
            <wp:positionH relativeFrom="column">
              <wp:posOffset>63500</wp:posOffset>
            </wp:positionH>
            <wp:positionV relativeFrom="paragraph">
              <wp:posOffset>174625</wp:posOffset>
            </wp:positionV>
            <wp:extent cx="3101975" cy="2254250"/>
            <wp:effectExtent l="0" t="0" r="3175" b="0"/>
            <wp:wrapSquare wrapText="bothSides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991676" w14:textId="77777777" w:rsidR="00635117" w:rsidRDefault="00635117" w:rsidP="00204743">
      <w:pPr>
        <w:spacing w:before="5" w:line="264" w:lineRule="auto"/>
        <w:ind w:right="154"/>
        <w:rPr>
          <w:rFonts w:ascii="Segoe UI" w:eastAsia="Segoe UI" w:hAnsi="Segoe UI" w:cs="Segoe UI"/>
        </w:rPr>
      </w:pPr>
    </w:p>
    <w:p w14:paraId="73FF5FF7" w14:textId="77777777" w:rsidR="00635117" w:rsidRDefault="00635117" w:rsidP="00204743">
      <w:pPr>
        <w:spacing w:before="5" w:line="264" w:lineRule="auto"/>
        <w:ind w:right="154"/>
        <w:rPr>
          <w:rFonts w:ascii="Segoe UI" w:eastAsia="Segoe UI" w:hAnsi="Segoe UI" w:cs="Segoe UI"/>
        </w:rPr>
      </w:pPr>
    </w:p>
    <w:p w14:paraId="2711824A" w14:textId="77777777" w:rsidR="00635117" w:rsidRDefault="00635117" w:rsidP="00204743">
      <w:pPr>
        <w:spacing w:before="5" w:line="264" w:lineRule="auto"/>
        <w:ind w:right="154"/>
        <w:rPr>
          <w:noProof/>
        </w:rPr>
      </w:pPr>
    </w:p>
    <w:p w14:paraId="65C01896" w14:textId="77777777" w:rsidR="00635117" w:rsidRDefault="00635117" w:rsidP="00204743">
      <w:pPr>
        <w:spacing w:before="5" w:line="264" w:lineRule="auto"/>
        <w:ind w:right="154"/>
        <w:rPr>
          <w:noProof/>
        </w:rPr>
      </w:pPr>
    </w:p>
    <w:p w14:paraId="157C2C2E" w14:textId="77777777" w:rsidR="00635117" w:rsidRDefault="00635117" w:rsidP="00204743">
      <w:pPr>
        <w:spacing w:before="5" w:line="264" w:lineRule="auto"/>
        <w:ind w:right="154"/>
        <w:rPr>
          <w:noProof/>
        </w:rPr>
      </w:pPr>
      <w:r>
        <w:rPr>
          <w:noProof/>
        </w:rPr>
        <w:drawing>
          <wp:anchor distT="0" distB="0" distL="114300" distR="114300" simplePos="0" relativeHeight="251680256" behindDoc="1" locked="0" layoutInCell="1" allowOverlap="1" wp14:anchorId="5182CE24" wp14:editId="222B2088">
            <wp:simplePos x="0" y="0"/>
            <wp:positionH relativeFrom="column">
              <wp:posOffset>3302000</wp:posOffset>
            </wp:positionH>
            <wp:positionV relativeFrom="paragraph">
              <wp:posOffset>177800</wp:posOffset>
            </wp:positionV>
            <wp:extent cx="2571750" cy="958850"/>
            <wp:effectExtent l="0" t="0" r="0" b="0"/>
            <wp:wrapTight wrapText="bothSides">
              <wp:wrapPolygon edited="0">
                <wp:start x="0" y="0"/>
                <wp:lineTo x="0" y="21028"/>
                <wp:lineTo x="21440" y="21028"/>
                <wp:lineTo x="21440" y="0"/>
                <wp:lineTo x="0" y="0"/>
              </wp:wrapPolygon>
            </wp:wrapTight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B79396" w14:textId="77777777" w:rsidR="00E544ED" w:rsidRDefault="00E544ED" w:rsidP="00204743">
      <w:pPr>
        <w:spacing w:before="5" w:line="264" w:lineRule="auto"/>
        <w:ind w:right="154"/>
        <w:rPr>
          <w:rFonts w:ascii="Segoe UI" w:eastAsia="Segoe UI" w:hAnsi="Segoe UI" w:cs="Segoe UI"/>
        </w:rPr>
      </w:pPr>
    </w:p>
    <w:p w14:paraId="38A5C825" w14:textId="77777777" w:rsidR="00635117" w:rsidRDefault="00635117" w:rsidP="00204743">
      <w:pPr>
        <w:spacing w:before="5" w:line="264" w:lineRule="auto"/>
        <w:ind w:right="154"/>
        <w:rPr>
          <w:rFonts w:ascii="Segoe UI" w:eastAsia="Segoe UI" w:hAnsi="Segoe UI" w:cs="Segoe UI"/>
        </w:rPr>
      </w:pPr>
    </w:p>
    <w:p w14:paraId="4AFC0770" w14:textId="77777777" w:rsidR="003C41CC" w:rsidRDefault="003C41CC" w:rsidP="003C41CC">
      <w:pPr>
        <w:spacing w:line="200" w:lineRule="exact"/>
      </w:pPr>
    </w:p>
    <w:p w14:paraId="41B61EEA" w14:textId="77777777" w:rsidR="003C41CC" w:rsidRDefault="003C41CC" w:rsidP="003C41CC">
      <w:pPr>
        <w:spacing w:before="19" w:line="280" w:lineRule="exact"/>
        <w:rPr>
          <w:sz w:val="28"/>
          <w:szCs w:val="28"/>
        </w:rPr>
      </w:pPr>
    </w:p>
    <w:p w14:paraId="02CCDEF0" w14:textId="77777777" w:rsidR="003C41CC" w:rsidRDefault="003C41CC" w:rsidP="003C41CC">
      <w:pPr>
        <w:spacing w:before="14" w:line="260" w:lineRule="exact"/>
        <w:ind w:left="2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6B8BD8FF" wp14:editId="6F109570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46" name="Freeform 689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90"/>
                        <wps:cNvSpPr>
                          <a:spLocks/>
                        </wps:cNvSpPr>
                        <wps:spPr bwMode="auto">
                          <a:xfrm>
                            <a:off x="1577" y="12"/>
                            <a:ext cx="626" cy="271"/>
                          </a:xfrm>
                          <a:custGeom>
                            <a:avLst/>
                            <a:gdLst>
                              <a:gd name="T0" fmla="+- 0 1577 1577"/>
                              <a:gd name="T1" fmla="*/ T0 w 626"/>
                              <a:gd name="T2" fmla="+- 0 283 12"/>
                              <a:gd name="T3" fmla="*/ 283 h 271"/>
                              <a:gd name="T4" fmla="+- 0 2204 1577"/>
                              <a:gd name="T5" fmla="*/ T4 w 626"/>
                              <a:gd name="T6" fmla="+- 0 283 12"/>
                              <a:gd name="T7" fmla="*/ 283 h 271"/>
                              <a:gd name="T8" fmla="+- 0 2204 1577"/>
                              <a:gd name="T9" fmla="*/ T8 w 626"/>
                              <a:gd name="T10" fmla="+- 0 12 12"/>
                              <a:gd name="T11" fmla="*/ 12 h 271"/>
                              <a:gd name="T12" fmla="+- 0 1577 1577"/>
                              <a:gd name="T13" fmla="*/ T12 w 626"/>
                              <a:gd name="T14" fmla="+- 0 12 12"/>
                              <a:gd name="T15" fmla="*/ 12 h 271"/>
                              <a:gd name="T16" fmla="+- 0 1577 1577"/>
                              <a:gd name="T17" fmla="*/ T16 w 626"/>
                              <a:gd name="T18" fmla="+- 0 283 12"/>
                              <a:gd name="T19" fmla="*/ 283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6" h="271">
                                <a:moveTo>
                                  <a:pt x="0" y="271"/>
                                </a:moveTo>
                                <a:lnTo>
                                  <a:pt x="627" y="271"/>
                                </a:lnTo>
                                <a:lnTo>
                                  <a:pt x="6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91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692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93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694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BFC5E39" id="Group 45" o:spid="_x0000_s1026" style="position:absolute;margin-left:67.55pt;margin-top:-3.85pt;width:477.05pt;height:23.9pt;z-index:-2353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">
                <v:shape id="Freeform 689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690" o:spid="_x0000_s1028" style="position:absolute;left:1577;top:12;width:626;height:271;visibility:visible;mso-wrap-style:square;v-text-anchor:top" coordsize="626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" path="m,271r627,l627,,,,,271xe" fillcolor="#c8ebfb" stroked="f">
                  <v:path arrowok="t" o:connecttype="custom" o:connectlocs="0,283;627,283;627,12;0,12;0,283" o:connectangles="0,0,0,0,0"/>
                </v:shape>
                <v:shape id="Freeform 691" o:spid="_x0000_s1029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" path="m,62r9419,l9419,,,,,62xe" fillcolor="#c8ebfb" stroked="f">
                  <v:path arrowok="t" o:connecttype="custom" o:connectlocs="0,16;9419,16;9419,-46;0,-46;0,16" o:connectangles="0,0,0,0,0"/>
                </v:shape>
                <v:shape id="Freeform 692" o:spid="_x0000_s1030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" path="m,l9419,e" filled="f" strokecolor="#c8ebfb" strokeweight="3.1pt">
                  <v:path arrowok="t" o:connecttype="custom" o:connectlocs="0,0;9419,0" o:connectangles="0,0"/>
                </v:shape>
                <v:shape id="Freeform 693" o:spid="_x0000_s1031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" path="m,l,415e" filled="f" strokecolor="#c8ebfb" strokeweight="3.1pt">
                  <v:path arrowok="t" o:connecttype="custom" o:connectlocs="0,-45;0,370" o:connectangles="0,0"/>
                </v:shape>
                <v:shape id="Freeform 694" o:spid="_x0000_s1032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4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v</w:t>
      </w:r>
      <w:r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</w:p>
    <w:p w14:paraId="08914E32" w14:textId="77777777" w:rsidR="003C41CC" w:rsidRDefault="003C41CC" w:rsidP="003C41CC">
      <w:pPr>
        <w:spacing w:before="4" w:line="180" w:lineRule="exact"/>
        <w:rPr>
          <w:sz w:val="19"/>
          <w:szCs w:val="19"/>
        </w:rPr>
      </w:pPr>
    </w:p>
    <w:p w14:paraId="49717FB3" w14:textId="77777777" w:rsidR="003C41CC" w:rsidRDefault="003C41CC" w:rsidP="00635117">
      <w:pPr>
        <w:spacing w:before="14" w:line="263" w:lineRule="auto"/>
        <w:ind w:left="200" w:right="687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 xml:space="preserve">fter we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els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fi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Scored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save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right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t.</w:t>
      </w:r>
      <w:r w:rsidR="00635117" w:rsidRPr="00635117">
        <w:t xml:space="preserve"> </w:t>
      </w:r>
      <w:r w:rsidR="00635117" w:rsidRPr="00635117">
        <w:rPr>
          <w:rFonts w:ascii="Corbel" w:eastAsia="Corbel" w:hAnsi="Corbel" w:cs="Corbel"/>
          <w:sz w:val="22"/>
          <w:szCs w:val="22"/>
        </w:rPr>
        <w:t>These saved will be used when we will setup our web service.</w:t>
      </w:r>
    </w:p>
    <w:p w14:paraId="223CD4F4" w14:textId="77777777" w:rsidR="003C41CC" w:rsidRDefault="003C41CC" w:rsidP="003C41CC">
      <w:pPr>
        <w:spacing w:before="6" w:line="160" w:lineRule="exact"/>
        <w:rPr>
          <w:sz w:val="17"/>
          <w:szCs w:val="17"/>
        </w:rPr>
      </w:pPr>
    </w:p>
    <w:p w14:paraId="12C26484" w14:textId="77777777" w:rsidR="003C41CC" w:rsidRDefault="00883B4F" w:rsidP="003C41CC">
      <w:pPr>
        <w:spacing w:line="20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6A41CB9E" wp14:editId="792D55D2">
                <wp:simplePos x="0" y="0"/>
                <wp:positionH relativeFrom="page">
                  <wp:posOffset>933450</wp:posOffset>
                </wp:positionH>
                <wp:positionV relativeFrom="paragraph">
                  <wp:posOffset>40640</wp:posOffset>
                </wp:positionV>
                <wp:extent cx="2654935" cy="1464310"/>
                <wp:effectExtent l="0" t="0" r="12065" b="2159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8585" cy="1460428"/>
                          <a:chOff x="1465" y="830"/>
                          <a:chExt cx="4171" cy="3762"/>
                        </a:xfrm>
                      </wpg:grpSpPr>
                      <pic:pic xmlns:pic="http://schemas.openxmlformats.org/drawingml/2006/picture">
                        <pic:nvPicPr>
                          <pic:cNvPr id="42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35"/>
                            <a:ext cx="4161" cy="37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Freeform 703"/>
                        <wps:cNvSpPr>
                          <a:spLocks/>
                        </wps:cNvSpPr>
                        <wps:spPr bwMode="auto">
                          <a:xfrm>
                            <a:off x="1465" y="830"/>
                            <a:ext cx="4171" cy="3762"/>
                          </a:xfrm>
                          <a:custGeom>
                            <a:avLst/>
                            <a:gdLst>
                              <a:gd name="T0" fmla="+- 0 1465 1465"/>
                              <a:gd name="T1" fmla="*/ T0 w 4171"/>
                              <a:gd name="T2" fmla="+- 0 4592 830"/>
                              <a:gd name="T3" fmla="*/ 4592 h 3762"/>
                              <a:gd name="T4" fmla="+- 0 5636 1465"/>
                              <a:gd name="T5" fmla="*/ T4 w 4171"/>
                              <a:gd name="T6" fmla="+- 0 4592 830"/>
                              <a:gd name="T7" fmla="*/ 4592 h 3762"/>
                              <a:gd name="T8" fmla="+- 0 5636 1465"/>
                              <a:gd name="T9" fmla="*/ T8 w 4171"/>
                              <a:gd name="T10" fmla="+- 0 830 830"/>
                              <a:gd name="T11" fmla="*/ 830 h 3762"/>
                              <a:gd name="T12" fmla="+- 0 1465 1465"/>
                              <a:gd name="T13" fmla="*/ T12 w 4171"/>
                              <a:gd name="T14" fmla="+- 0 830 830"/>
                              <a:gd name="T15" fmla="*/ 830 h 3762"/>
                              <a:gd name="T16" fmla="+- 0 1465 1465"/>
                              <a:gd name="T17" fmla="*/ T16 w 4171"/>
                              <a:gd name="T18" fmla="+- 0 4592 830"/>
                              <a:gd name="T19" fmla="*/ 4592 h 3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71" h="3762">
                                <a:moveTo>
                                  <a:pt x="0" y="3762"/>
                                </a:moveTo>
                                <a:lnTo>
                                  <a:pt x="4171" y="3762"/>
                                </a:lnTo>
                                <a:lnTo>
                                  <a:pt x="41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C2C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704"/>
                        <wps:cNvSpPr>
                          <a:spLocks/>
                        </wps:cNvSpPr>
                        <wps:spPr bwMode="auto">
                          <a:xfrm>
                            <a:off x="3128" y="2734"/>
                            <a:ext cx="2413" cy="397"/>
                          </a:xfrm>
                          <a:custGeom>
                            <a:avLst/>
                            <a:gdLst>
                              <a:gd name="T0" fmla="+- 0 3128 3128"/>
                              <a:gd name="T1" fmla="*/ T0 w 2413"/>
                              <a:gd name="T2" fmla="+- 0 3131 2734"/>
                              <a:gd name="T3" fmla="*/ 3131 h 397"/>
                              <a:gd name="T4" fmla="+- 0 5541 3128"/>
                              <a:gd name="T5" fmla="*/ T4 w 2413"/>
                              <a:gd name="T6" fmla="+- 0 3131 2734"/>
                              <a:gd name="T7" fmla="*/ 3131 h 397"/>
                              <a:gd name="T8" fmla="+- 0 5541 3128"/>
                              <a:gd name="T9" fmla="*/ T8 w 2413"/>
                              <a:gd name="T10" fmla="+- 0 2734 2734"/>
                              <a:gd name="T11" fmla="*/ 2734 h 397"/>
                              <a:gd name="T12" fmla="+- 0 3128 3128"/>
                              <a:gd name="T13" fmla="*/ T12 w 2413"/>
                              <a:gd name="T14" fmla="+- 0 2734 2734"/>
                              <a:gd name="T15" fmla="*/ 2734 h 397"/>
                              <a:gd name="T16" fmla="+- 0 3128 3128"/>
                              <a:gd name="T17" fmla="*/ T16 w 2413"/>
                              <a:gd name="T18" fmla="+- 0 3131 2734"/>
                              <a:gd name="T19" fmla="*/ 3131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13" h="397">
                                <a:moveTo>
                                  <a:pt x="0" y="397"/>
                                </a:moveTo>
                                <a:lnTo>
                                  <a:pt x="2413" y="397"/>
                                </a:lnTo>
                                <a:lnTo>
                                  <a:pt x="2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AF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343F2BF" id="Group 41" o:spid="_x0000_s1026" style="position:absolute;margin-left:73.5pt;margin-top:3.2pt;width:209.05pt;height:115.3pt;z-index:-2287;mso-position-horizontal-relative:page" coordorigin="1465,830" coordsize="4171,3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">
                <v:shape id="Picture 702" o:spid="_x0000_s1027" type="#_x0000_t75" style="position:absolute;left:1470;top:835;width:4161;height: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">
                  <v:imagedata r:id="rId35" o:title=""/>
                </v:shape>
                <v:shape id="Freeform 703" o:spid="_x0000_s1028" style="position:absolute;left:1465;top:830;width:4171;height:3762;visibility:visible;mso-wrap-style:square;v-text-anchor:top" coordsize="4171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" path="m,3762r4171,l4171,,,,,3762xe" filled="f" strokecolor="#2c2c2c" strokeweight=".5pt">
                  <v:path arrowok="t" o:connecttype="custom" o:connectlocs="0,4592;4171,4592;4171,830;0,830;0,4592" o:connectangles="0,0,0,0,0"/>
                </v:shape>
                <v:shape id="Freeform 704" o:spid="_x0000_s1029" style="position:absolute;left:3128;top:2734;width:2413;height:397;visibility:visible;mso-wrap-style:square;v-text-anchor:top" coordsize="2413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" path="m,397r2413,l2413,,,,,397xe" filled="f" strokecolor="#00af50" strokeweight="1.5pt">
                  <v:path arrowok="t" o:connecttype="custom" o:connectlocs="0,3131;2413,3131;2413,2734;0,2734;0,3131" o:connectangles="0,0,0,0,0"/>
                </v:shape>
                <w10:wrap anchorx="page"/>
              </v:group>
            </w:pict>
          </mc:Fallback>
        </mc:AlternateContent>
      </w:r>
    </w:p>
    <w:p w14:paraId="4696E78E" w14:textId="77777777" w:rsidR="003C41CC" w:rsidRDefault="003C41CC" w:rsidP="003C41CC">
      <w:pPr>
        <w:spacing w:line="200" w:lineRule="exact"/>
      </w:pPr>
    </w:p>
    <w:p w14:paraId="263E16FE" w14:textId="77777777" w:rsidR="003C41CC" w:rsidRDefault="003C41CC" w:rsidP="003C41CC">
      <w:pPr>
        <w:spacing w:line="200" w:lineRule="exact"/>
      </w:pPr>
    </w:p>
    <w:p w14:paraId="3704D109" w14:textId="77777777" w:rsidR="003C41CC" w:rsidRDefault="003C41CC" w:rsidP="003C41CC">
      <w:pPr>
        <w:spacing w:line="200" w:lineRule="exact"/>
      </w:pPr>
    </w:p>
    <w:p w14:paraId="4ED41A0A" w14:textId="77777777" w:rsidR="003C41CC" w:rsidRDefault="003C41CC" w:rsidP="003C41CC">
      <w:pPr>
        <w:spacing w:line="200" w:lineRule="exact"/>
      </w:pPr>
    </w:p>
    <w:p w14:paraId="39F7CE52" w14:textId="77777777" w:rsidR="003C41CC" w:rsidRDefault="003C41CC" w:rsidP="003C41CC">
      <w:pPr>
        <w:spacing w:line="200" w:lineRule="exact"/>
      </w:pPr>
    </w:p>
    <w:p w14:paraId="72B2EDB6" w14:textId="77777777" w:rsidR="003C41CC" w:rsidRDefault="003C41CC" w:rsidP="003C41CC">
      <w:pPr>
        <w:spacing w:line="200" w:lineRule="exact"/>
      </w:pPr>
    </w:p>
    <w:p w14:paraId="55565BB9" w14:textId="77777777" w:rsidR="003C41CC" w:rsidRDefault="003C41CC" w:rsidP="003C41CC">
      <w:pPr>
        <w:spacing w:line="200" w:lineRule="exact"/>
      </w:pPr>
    </w:p>
    <w:p w14:paraId="6D09A4BE" w14:textId="77777777" w:rsidR="003C41CC" w:rsidRDefault="003C41CC" w:rsidP="003C41CC">
      <w:pPr>
        <w:spacing w:line="200" w:lineRule="exact"/>
      </w:pPr>
    </w:p>
    <w:p w14:paraId="2601F361" w14:textId="77777777" w:rsidR="003C41CC" w:rsidRDefault="003C41CC" w:rsidP="003C41CC">
      <w:pPr>
        <w:spacing w:line="200" w:lineRule="exact"/>
      </w:pPr>
    </w:p>
    <w:p w14:paraId="33E28883" w14:textId="77777777" w:rsidR="003C41CC" w:rsidRDefault="003C41CC" w:rsidP="003C41CC">
      <w:pPr>
        <w:spacing w:line="200" w:lineRule="exact"/>
      </w:pPr>
    </w:p>
    <w:p w14:paraId="149BCCE1" w14:textId="77777777" w:rsidR="003C41CC" w:rsidRDefault="003C41CC" w:rsidP="003C41CC">
      <w:pPr>
        <w:spacing w:line="200" w:lineRule="exact"/>
      </w:pPr>
    </w:p>
    <w:p w14:paraId="380F8B90" w14:textId="77777777" w:rsidR="003C41CC" w:rsidRDefault="003C41CC" w:rsidP="003C41CC">
      <w:pPr>
        <w:spacing w:line="200" w:lineRule="exact"/>
      </w:pPr>
    </w:p>
    <w:p w14:paraId="4769D327" w14:textId="77777777" w:rsidR="003C41CC" w:rsidRDefault="003C41CC" w:rsidP="003C41CC">
      <w:pPr>
        <w:spacing w:line="200" w:lineRule="exact"/>
      </w:pPr>
    </w:p>
    <w:p w14:paraId="41D64FB7" w14:textId="77777777" w:rsidR="003C41CC" w:rsidRDefault="003C41CC" w:rsidP="003C41CC">
      <w:pPr>
        <w:spacing w:before="14" w:line="260" w:lineRule="exact"/>
        <w:rPr>
          <w:sz w:val="26"/>
          <w:szCs w:val="26"/>
        </w:rPr>
      </w:pPr>
    </w:p>
    <w:p w14:paraId="55BD036F" w14:textId="77777777" w:rsidR="003C41CC" w:rsidRDefault="003C41CC" w:rsidP="003C41CC">
      <w:pPr>
        <w:spacing w:before="14"/>
        <w:ind w:left="2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5B4248EE" wp14:editId="18F4C52E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8255" r="8255" b="254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30" name="Freeform 696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697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698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699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700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2ECF93" id="Group 29" o:spid="_x0000_s1026" style="position:absolute;margin-left:67.55pt;margin-top:-3.85pt;width:477.05pt;height:23.9pt;z-index:-2320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">
                <v:shape id="Freeform 696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" path="m,295r9419,l9419,,,,,295xe" fillcolor="#0573a4" stroked="f">
                  <v:path arrowok="t" o:connecttype="custom" o:connectlocs="0,310;9419,310;9419,15;0,15;0,310" o:connectangles="0,0,0,0,0"/>
                </v:shape>
                <v:shape id="Freeform 697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" path="m,62r9419,l9419,,,,,62xe" fillcolor="#0573a4" stroked="f">
                  <v:path arrowok="t" o:connecttype="custom" o:connectlocs="0,16;9419,16;9419,-46;0,-46;0,16" o:connectangles="0,0,0,0,0"/>
                </v:shape>
                <v:shape id="Freeform 698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" path="m,l9419,e" filled="f" strokecolor="#0573a4" strokeweight="3.1pt">
                  <v:path arrowok="t" o:connecttype="custom" o:connectlocs="0,0;9419,0" o:connectangles="0,0"/>
                </v:shape>
                <v:shape id="Freeform 699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" path="m,l,415e" filled="f" strokecolor="#0573a4" strokeweight="3.1pt">
                  <v:path arrowok="t" o:connecttype="custom" o:connectlocs="0,-45;0,370" o:connectangles="0,0"/>
                </v:shape>
                <v:shape id="Freeform 700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" path="m,l,415e" filled="f" strokecolor="#0573a4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U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P</w:t>
      </w:r>
      <w:r>
        <w:rPr>
          <w:rFonts w:ascii="Corbel" w:eastAsia="Corbel" w:hAnsi="Corbel" w:cs="Corbel"/>
          <w:color w:val="FFFFFF"/>
          <w:spacing w:val="26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W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B</w:t>
      </w:r>
      <w:r>
        <w:rPr>
          <w:rFonts w:ascii="Corbel" w:eastAsia="Corbel" w:hAnsi="Corbel" w:cs="Corbel"/>
          <w:color w:val="FFFFFF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R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V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6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:</w:t>
      </w:r>
      <w:proofErr w:type="gramEnd"/>
      <w:r>
        <w:rPr>
          <w:rFonts w:ascii="Corbel" w:eastAsia="Corbel" w:hAnsi="Corbel" w:cs="Corbel"/>
          <w:color w:val="FFFFFF"/>
          <w:spacing w:val="32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L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A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F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A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O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4F399F00" w14:textId="77777777" w:rsidR="003C41CC" w:rsidRDefault="003C41CC" w:rsidP="003C41CC">
      <w:pPr>
        <w:spacing w:before="4" w:line="140" w:lineRule="exact"/>
        <w:rPr>
          <w:sz w:val="14"/>
          <w:szCs w:val="14"/>
        </w:rPr>
      </w:pPr>
    </w:p>
    <w:p w14:paraId="7095AF7E" w14:textId="77777777" w:rsidR="00883B4F" w:rsidRDefault="003C41CC" w:rsidP="003C41CC">
      <w:pPr>
        <w:ind w:left="10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Our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sett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ooks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</w:t>
      </w:r>
      <w:r>
        <w:rPr>
          <w:rFonts w:ascii="Corbel" w:eastAsia="Corbel" w:hAnsi="Corbel" w:cs="Corbel"/>
          <w:sz w:val="22"/>
          <w:szCs w:val="22"/>
        </w:rPr>
        <w:t xml:space="preserve">ke </w:t>
      </w:r>
      <w:r>
        <w:rPr>
          <w:rFonts w:ascii="Corbel" w:eastAsia="Corbel" w:hAnsi="Corbel" w:cs="Corbel"/>
          <w:spacing w:val="-3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397A7593" w14:textId="77777777" w:rsidR="00883B4F" w:rsidRDefault="00883B4F" w:rsidP="003C41CC">
      <w:pPr>
        <w:ind w:left="109"/>
        <w:rPr>
          <w:rFonts w:ascii="Corbel" w:eastAsia="Corbel" w:hAnsi="Corbel" w:cs="Corbel"/>
          <w:sz w:val="22"/>
          <w:szCs w:val="22"/>
        </w:rPr>
      </w:pPr>
    </w:p>
    <w:p w14:paraId="29FD6B89" w14:textId="77777777" w:rsidR="003C41CC" w:rsidRDefault="00883B4F" w:rsidP="00883B4F">
      <w:pPr>
        <w:ind w:left="109"/>
      </w:pPr>
      <w:r>
        <w:rPr>
          <w:noProof/>
        </w:rPr>
        <w:drawing>
          <wp:inline distT="0" distB="0" distL="0" distR="0" wp14:anchorId="013D2CB6" wp14:editId="22E90208">
            <wp:extent cx="6019800" cy="616267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2628" w14:textId="77777777" w:rsidR="00883B4F" w:rsidRDefault="00883B4F" w:rsidP="00883B4F">
      <w:pPr>
        <w:ind w:left="109"/>
      </w:pPr>
    </w:p>
    <w:p w14:paraId="4BABBFFF" w14:textId="77777777" w:rsidR="00883B4F" w:rsidRDefault="00635117" w:rsidP="003C41CC">
      <w:pPr>
        <w:spacing w:before="14" w:line="274" w:lineRule="auto"/>
        <w:ind w:left="109" w:right="162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1280" behindDoc="1" locked="0" layoutInCell="1" allowOverlap="1" wp14:anchorId="5FFFC46C" wp14:editId="721F4E91">
            <wp:simplePos x="0" y="0"/>
            <wp:positionH relativeFrom="column">
              <wp:posOffset>69850</wp:posOffset>
            </wp:positionH>
            <wp:positionV relativeFrom="paragraph">
              <wp:posOffset>480060</wp:posOffset>
            </wp:positionV>
            <wp:extent cx="6083300" cy="1377950"/>
            <wp:effectExtent l="0" t="0" r="0" b="0"/>
            <wp:wrapTight wrapText="bothSides">
              <wp:wrapPolygon edited="0">
                <wp:start x="0" y="0"/>
                <wp:lineTo x="0" y="21202"/>
                <wp:lineTo x="21510" y="21202"/>
                <wp:lineTo x="21510" y="0"/>
                <wp:lineTo x="0" y="0"/>
              </wp:wrapPolygon>
            </wp:wrapTight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41CC">
        <w:rPr>
          <w:rFonts w:ascii="Corbel" w:eastAsia="Corbel" w:hAnsi="Corbel" w:cs="Corbel"/>
          <w:sz w:val="22"/>
          <w:szCs w:val="22"/>
        </w:rPr>
        <w:t>When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w</w:t>
      </w:r>
      <w:r w:rsidR="003C41CC">
        <w:rPr>
          <w:rFonts w:ascii="Corbel" w:eastAsia="Corbel" w:hAnsi="Corbel" w:cs="Corbel"/>
          <w:sz w:val="22"/>
          <w:szCs w:val="22"/>
        </w:rPr>
        <w:t>e v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i</w:t>
      </w:r>
      <w:r w:rsidR="003C41CC">
        <w:rPr>
          <w:rFonts w:ascii="Corbel" w:eastAsia="Corbel" w:hAnsi="Corbel" w:cs="Corbel"/>
          <w:spacing w:val="-3"/>
          <w:sz w:val="22"/>
          <w:szCs w:val="22"/>
        </w:rPr>
        <w:t>s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li</w:t>
      </w:r>
      <w:r w:rsidR="003C41CC">
        <w:rPr>
          <w:rFonts w:ascii="Corbel" w:eastAsia="Corbel" w:hAnsi="Corbel" w:cs="Corbel"/>
          <w:sz w:val="22"/>
          <w:szCs w:val="22"/>
        </w:rPr>
        <w:t xml:space="preserve">ze the </w:t>
      </w:r>
      <w:r w:rsidR="003C41CC">
        <w:rPr>
          <w:rFonts w:ascii="Corbel" w:eastAsia="Corbel" w:hAnsi="Corbel" w:cs="Corbel"/>
          <w:spacing w:val="2"/>
          <w:sz w:val="22"/>
          <w:szCs w:val="22"/>
        </w:rPr>
        <w:t>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o</w:t>
      </w:r>
      <w:r w:rsidR="003C41CC">
        <w:rPr>
          <w:rFonts w:ascii="Corbel" w:eastAsia="Corbel" w:hAnsi="Corbel" w:cs="Corbel"/>
          <w:sz w:val="22"/>
          <w:szCs w:val="22"/>
        </w:rPr>
        <w:t xml:space="preserve">re 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M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d</w:t>
      </w:r>
      <w:r w:rsidR="003C41CC">
        <w:rPr>
          <w:rFonts w:ascii="Corbel" w:eastAsia="Corbel" w:hAnsi="Corbel" w:cs="Corbel"/>
          <w:sz w:val="22"/>
          <w:szCs w:val="22"/>
        </w:rPr>
        <w:t>el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m</w:t>
      </w:r>
      <w:r w:rsidR="003C41CC">
        <w:rPr>
          <w:rFonts w:ascii="Corbel" w:eastAsia="Corbel" w:hAnsi="Corbel" w:cs="Corbel"/>
          <w:sz w:val="22"/>
          <w:szCs w:val="22"/>
        </w:rPr>
        <w:t>p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e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>t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w</w:t>
      </w:r>
      <w:r w:rsidR="003C41CC">
        <w:rPr>
          <w:rFonts w:ascii="Corbel" w:eastAsia="Corbel" w:hAnsi="Corbel" w:cs="Corbel"/>
          <w:sz w:val="22"/>
          <w:szCs w:val="22"/>
        </w:rPr>
        <w:t xml:space="preserve">e </w:t>
      </w:r>
      <w:r w:rsidR="003C41CC">
        <w:rPr>
          <w:rFonts w:ascii="Corbel" w:eastAsia="Corbel" w:hAnsi="Corbel" w:cs="Corbel"/>
          <w:spacing w:val="-3"/>
          <w:sz w:val="22"/>
          <w:szCs w:val="22"/>
        </w:rPr>
        <w:t>g</w:t>
      </w:r>
      <w:r w:rsidR="003C41CC">
        <w:rPr>
          <w:rFonts w:ascii="Corbel" w:eastAsia="Corbel" w:hAnsi="Corbel" w:cs="Corbel"/>
          <w:sz w:val="22"/>
          <w:szCs w:val="22"/>
        </w:rPr>
        <w:t xml:space="preserve">et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sc</w:t>
      </w:r>
      <w:r w:rsidR="003C41CC">
        <w:rPr>
          <w:rFonts w:ascii="Corbel" w:eastAsia="Corbel" w:hAnsi="Corbel" w:cs="Corbel"/>
          <w:sz w:val="22"/>
          <w:szCs w:val="22"/>
        </w:rPr>
        <w:t>or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e</w:t>
      </w:r>
      <w:r w:rsidR="003C41CC">
        <w:rPr>
          <w:rFonts w:ascii="Corbel" w:eastAsia="Corbel" w:hAnsi="Corbel" w:cs="Corbel"/>
          <w:sz w:val="22"/>
          <w:szCs w:val="22"/>
        </w:rPr>
        <w:t>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l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b</w:t>
      </w:r>
      <w:r w:rsidR="003C41CC">
        <w:rPr>
          <w:rFonts w:ascii="Corbel" w:eastAsia="Corbel" w:hAnsi="Corbel" w:cs="Corbel"/>
          <w:sz w:val="22"/>
          <w:szCs w:val="22"/>
        </w:rPr>
        <w:t>els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>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c</w:t>
      </w:r>
      <w:r w:rsidR="003C41CC">
        <w:rPr>
          <w:rFonts w:ascii="Corbel" w:eastAsia="Corbel" w:hAnsi="Corbel" w:cs="Corbel"/>
          <w:sz w:val="22"/>
          <w:szCs w:val="22"/>
        </w:rPr>
        <w:t>or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e</w:t>
      </w:r>
      <w:r w:rsidR="003C41CC">
        <w:rPr>
          <w:rFonts w:ascii="Corbel" w:eastAsia="Corbel" w:hAnsi="Corbel" w:cs="Corbel"/>
          <w:sz w:val="22"/>
          <w:szCs w:val="22"/>
        </w:rPr>
        <w:t>d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p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r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b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bili</w:t>
      </w:r>
      <w:r w:rsidR="003C41CC">
        <w:rPr>
          <w:rFonts w:ascii="Corbel" w:eastAsia="Corbel" w:hAnsi="Corbel" w:cs="Corbel"/>
          <w:sz w:val="22"/>
          <w:szCs w:val="22"/>
        </w:rPr>
        <w:t>ties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3C41CC">
        <w:rPr>
          <w:rFonts w:ascii="Corbel" w:eastAsia="Corbel" w:hAnsi="Corbel" w:cs="Corbel"/>
          <w:sz w:val="22"/>
          <w:szCs w:val="22"/>
        </w:rPr>
        <w:t>a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l</w:t>
      </w:r>
      <w:r w:rsidR="003C41CC">
        <w:rPr>
          <w:rFonts w:ascii="Corbel" w:eastAsia="Corbel" w:hAnsi="Corbel" w:cs="Corbel"/>
          <w:sz w:val="22"/>
          <w:szCs w:val="22"/>
        </w:rPr>
        <w:t>o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n</w:t>
      </w:r>
      <w:r w:rsidR="003C41CC">
        <w:rPr>
          <w:rFonts w:ascii="Corbel" w:eastAsia="Corbel" w:hAnsi="Corbel" w:cs="Corbel"/>
          <w:sz w:val="22"/>
          <w:szCs w:val="22"/>
        </w:rPr>
        <w:t xml:space="preserve">g with other </w:t>
      </w:r>
      <w:r w:rsidR="003C41CC">
        <w:rPr>
          <w:rFonts w:ascii="Corbel" w:eastAsia="Corbel" w:hAnsi="Corbel" w:cs="Corbel"/>
          <w:spacing w:val="-1"/>
          <w:sz w:val="22"/>
          <w:szCs w:val="22"/>
        </w:rPr>
        <w:t>f</w:t>
      </w:r>
      <w:r w:rsidR="003C41CC">
        <w:rPr>
          <w:rFonts w:ascii="Corbel" w:eastAsia="Corbel" w:hAnsi="Corbel" w:cs="Corbel"/>
          <w:sz w:val="22"/>
          <w:szCs w:val="22"/>
        </w:rPr>
        <w:t>ea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t</w:t>
      </w:r>
      <w:r w:rsidR="003C41CC">
        <w:rPr>
          <w:rFonts w:ascii="Corbel" w:eastAsia="Corbel" w:hAnsi="Corbel" w:cs="Corbel"/>
          <w:spacing w:val="1"/>
          <w:sz w:val="22"/>
          <w:szCs w:val="22"/>
        </w:rPr>
        <w:t>u</w:t>
      </w:r>
      <w:r w:rsidR="003C41CC">
        <w:rPr>
          <w:rFonts w:ascii="Corbel" w:eastAsia="Corbel" w:hAnsi="Corbel" w:cs="Corbel"/>
          <w:spacing w:val="-2"/>
          <w:sz w:val="22"/>
          <w:szCs w:val="22"/>
        </w:rPr>
        <w:t>r</w:t>
      </w:r>
      <w:r w:rsidR="003C41CC">
        <w:rPr>
          <w:rFonts w:ascii="Corbel" w:eastAsia="Corbel" w:hAnsi="Corbel" w:cs="Corbel"/>
          <w:sz w:val="22"/>
          <w:szCs w:val="22"/>
        </w:rPr>
        <w:t>es.</w:t>
      </w:r>
    </w:p>
    <w:p w14:paraId="16F17008" w14:textId="77777777" w:rsidR="003C41CC" w:rsidRDefault="003C41CC" w:rsidP="003C41CC">
      <w:pPr>
        <w:spacing w:line="200" w:lineRule="exact"/>
      </w:pPr>
    </w:p>
    <w:p w14:paraId="4763A6F1" w14:textId="77777777" w:rsidR="003C41CC" w:rsidRDefault="003C41CC" w:rsidP="00AF57E7">
      <w:pPr>
        <w:spacing w:line="276" w:lineRule="auto"/>
        <w:ind w:left="109" w:right="542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b/>
          <w:sz w:val="22"/>
          <w:szCs w:val="22"/>
        </w:rPr>
        <w:lastRenderedPageBreak/>
        <w:t>S</w:t>
      </w:r>
      <w:r>
        <w:rPr>
          <w:rFonts w:ascii="Corbel" w:eastAsia="Corbel" w:hAnsi="Corbel" w:cs="Corbel"/>
          <w:b/>
          <w:spacing w:val="1"/>
          <w:sz w:val="22"/>
          <w:szCs w:val="22"/>
        </w:rPr>
        <w:t>c</w:t>
      </w:r>
      <w:r>
        <w:rPr>
          <w:rFonts w:ascii="Corbel" w:eastAsia="Corbel" w:hAnsi="Corbel" w:cs="Corbel"/>
          <w:b/>
          <w:sz w:val="22"/>
          <w:szCs w:val="22"/>
        </w:rPr>
        <w:t>or</w:t>
      </w:r>
      <w:r>
        <w:rPr>
          <w:rFonts w:ascii="Corbel" w:eastAsia="Corbel" w:hAnsi="Corbel" w:cs="Corbel"/>
          <w:b/>
          <w:spacing w:val="-1"/>
          <w:sz w:val="22"/>
          <w:szCs w:val="22"/>
        </w:rPr>
        <w:t>e</w:t>
      </w:r>
      <w:r>
        <w:rPr>
          <w:rFonts w:ascii="Corbel" w:eastAsia="Corbel" w:hAnsi="Corbel" w:cs="Corbel"/>
          <w:b/>
          <w:sz w:val="22"/>
          <w:szCs w:val="22"/>
        </w:rPr>
        <w:t>d</w:t>
      </w:r>
      <w:r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P</w:t>
      </w:r>
      <w:r>
        <w:rPr>
          <w:rFonts w:ascii="Corbel" w:eastAsia="Corbel" w:hAnsi="Corbel" w:cs="Corbel"/>
          <w:b/>
          <w:spacing w:val="-1"/>
          <w:sz w:val="22"/>
          <w:szCs w:val="22"/>
        </w:rPr>
        <w:t>r</w:t>
      </w:r>
      <w:r>
        <w:rPr>
          <w:rFonts w:ascii="Corbel" w:eastAsia="Corbel" w:hAnsi="Corbel" w:cs="Corbel"/>
          <w:b/>
          <w:sz w:val="22"/>
          <w:szCs w:val="22"/>
        </w:rPr>
        <w:t>ob</w:t>
      </w:r>
      <w:r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>
        <w:rPr>
          <w:rFonts w:ascii="Corbel" w:eastAsia="Corbel" w:hAnsi="Corbel" w:cs="Corbel"/>
          <w:b/>
          <w:sz w:val="22"/>
          <w:szCs w:val="22"/>
        </w:rPr>
        <w:t>bi</w:t>
      </w:r>
      <w:r>
        <w:rPr>
          <w:rFonts w:ascii="Corbel" w:eastAsia="Corbel" w:hAnsi="Corbel" w:cs="Corbel"/>
          <w:b/>
          <w:spacing w:val="-1"/>
          <w:sz w:val="22"/>
          <w:szCs w:val="22"/>
        </w:rPr>
        <w:t>l</w:t>
      </w:r>
      <w:r>
        <w:rPr>
          <w:rFonts w:ascii="Corbel" w:eastAsia="Corbel" w:hAnsi="Corbel" w:cs="Corbel"/>
          <w:b/>
          <w:sz w:val="22"/>
          <w:szCs w:val="22"/>
        </w:rPr>
        <w:t>it</w:t>
      </w:r>
      <w:r>
        <w:rPr>
          <w:rFonts w:ascii="Corbel" w:eastAsia="Corbel" w:hAnsi="Corbel" w:cs="Corbel"/>
          <w:b/>
          <w:spacing w:val="1"/>
          <w:sz w:val="22"/>
          <w:szCs w:val="22"/>
        </w:rPr>
        <w:t>i</w:t>
      </w:r>
      <w:r>
        <w:rPr>
          <w:rFonts w:ascii="Corbel" w:eastAsia="Corbel" w:hAnsi="Corbel" w:cs="Corbel"/>
          <w:b/>
          <w:spacing w:val="-3"/>
          <w:sz w:val="22"/>
          <w:szCs w:val="22"/>
        </w:rPr>
        <w:t>e</w:t>
      </w:r>
      <w:r>
        <w:rPr>
          <w:rFonts w:ascii="Corbel" w:eastAsia="Corbel" w:hAnsi="Corbel" w:cs="Corbel"/>
          <w:b/>
          <w:sz w:val="22"/>
          <w:szCs w:val="22"/>
        </w:rPr>
        <w:t>s:</w:t>
      </w:r>
      <w:r>
        <w:rPr>
          <w:rFonts w:ascii="Corbel" w:eastAsia="Corbel" w:hAnsi="Corbel" w:cs="Corbel"/>
          <w:b/>
          <w:spacing w:val="4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er taki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an 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tp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 xml:space="preserve">ow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ser to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hoose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ased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on 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racy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stead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h</w:t>
      </w:r>
      <w:r>
        <w:rPr>
          <w:rFonts w:ascii="Corbel" w:eastAsia="Corbel" w:hAnsi="Corbel" w:cs="Corbel"/>
          <w:spacing w:val="-4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 judg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550842B1" w14:textId="77777777" w:rsidR="00883B4F" w:rsidRDefault="00883B4F" w:rsidP="00AF57E7">
      <w:pPr>
        <w:spacing w:line="276" w:lineRule="auto"/>
        <w:ind w:left="109" w:right="542"/>
        <w:jc w:val="both"/>
      </w:pPr>
    </w:p>
    <w:p w14:paraId="38F363A8" w14:textId="77777777" w:rsidR="003C41CC" w:rsidRDefault="003C41CC" w:rsidP="00AF57E7">
      <w:pPr>
        <w:ind w:left="109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are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4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‘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ect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mn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Data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et’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z w:val="22"/>
          <w:szCs w:val="22"/>
        </w:rPr>
        <w:t>tract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just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ese 2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mn</w:t>
      </w:r>
      <w:r>
        <w:rPr>
          <w:rFonts w:ascii="Corbel" w:eastAsia="Corbel" w:hAnsi="Corbel" w:cs="Corbel"/>
          <w:spacing w:val="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C42F853" w14:textId="77777777" w:rsidR="00883B4F" w:rsidRDefault="00883B4F" w:rsidP="00883B4F">
      <w:pPr>
        <w:ind w:left="109"/>
        <w:rPr>
          <w:rFonts w:ascii="Corbel" w:eastAsia="Corbel" w:hAnsi="Corbel" w:cs="Corbel"/>
          <w:sz w:val="22"/>
          <w:szCs w:val="22"/>
        </w:rPr>
      </w:pPr>
    </w:p>
    <w:p w14:paraId="603D6F41" w14:textId="77777777" w:rsidR="00883B4F" w:rsidRDefault="00AF57E7" w:rsidP="00883B4F">
      <w:pPr>
        <w:ind w:left="109"/>
      </w:pPr>
      <w:r>
        <w:rPr>
          <w:noProof/>
        </w:rPr>
        <w:drawing>
          <wp:anchor distT="0" distB="0" distL="114300" distR="114300" simplePos="0" relativeHeight="251682304" behindDoc="1" locked="0" layoutInCell="1" allowOverlap="1" wp14:anchorId="3616056A" wp14:editId="05DA8D5A">
            <wp:simplePos x="0" y="0"/>
            <wp:positionH relativeFrom="column">
              <wp:posOffset>2755900</wp:posOffset>
            </wp:positionH>
            <wp:positionV relativeFrom="paragraph">
              <wp:posOffset>26035</wp:posOffset>
            </wp:positionV>
            <wp:extent cx="3270250" cy="1549400"/>
            <wp:effectExtent l="0" t="0" r="6350" b="0"/>
            <wp:wrapTight wrapText="bothSides">
              <wp:wrapPolygon edited="0">
                <wp:start x="0" y="0"/>
                <wp:lineTo x="0" y="21246"/>
                <wp:lineTo x="21516" y="21246"/>
                <wp:lineTo x="21516" y="0"/>
                <wp:lineTo x="0" y="0"/>
              </wp:wrapPolygon>
            </wp:wrapTight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B4F">
        <w:rPr>
          <w:noProof/>
        </w:rPr>
        <w:drawing>
          <wp:inline distT="0" distB="0" distL="0" distR="0" wp14:anchorId="2C6D6101" wp14:editId="7B2F3CC0">
            <wp:extent cx="2476500" cy="1549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80E" w14:textId="77777777" w:rsidR="003A7053" w:rsidRDefault="003A7053" w:rsidP="00883B4F">
      <w:pPr>
        <w:ind w:left="109"/>
      </w:pPr>
    </w:p>
    <w:p w14:paraId="089039F4" w14:textId="77777777" w:rsidR="003A7053" w:rsidRDefault="003A7053" w:rsidP="003A7053">
      <w:pPr>
        <w:spacing w:before="14"/>
        <w:ind w:left="100"/>
      </w:pPr>
      <w:r>
        <w:rPr>
          <w:rFonts w:ascii="Corbel" w:eastAsia="Corbel" w:hAnsi="Corbel" w:cs="Corbel"/>
          <w:sz w:val="22"/>
          <w:szCs w:val="22"/>
        </w:rPr>
        <w:t>The ou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J</w:t>
      </w:r>
      <w:r>
        <w:rPr>
          <w:rFonts w:ascii="Corbel" w:eastAsia="Corbel" w:hAnsi="Corbel" w:cs="Corbel"/>
          <w:sz w:val="22"/>
          <w:szCs w:val="22"/>
        </w:rPr>
        <w:t>SON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rmat :</w:t>
      </w:r>
      <w:proofErr w:type="gramEnd"/>
    </w:p>
    <w:p w14:paraId="200C0974" w14:textId="77777777" w:rsidR="003A7053" w:rsidRDefault="003A7053" w:rsidP="00883B4F">
      <w:pPr>
        <w:ind w:left="109"/>
      </w:pPr>
    </w:p>
    <w:p w14:paraId="08D36962" w14:textId="77777777" w:rsidR="003A7053" w:rsidRDefault="003A7053" w:rsidP="00883B4F">
      <w:pPr>
        <w:ind w:left="109"/>
      </w:pPr>
      <w:r>
        <w:rPr>
          <w:noProof/>
        </w:rPr>
        <w:drawing>
          <wp:inline distT="0" distB="0" distL="0" distR="0" wp14:anchorId="5E3A8656" wp14:editId="0640835D">
            <wp:extent cx="6083300" cy="607060"/>
            <wp:effectExtent l="0" t="0" r="0" b="254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7798" w14:textId="77777777" w:rsidR="00883B4F" w:rsidRDefault="00883B4F" w:rsidP="00883B4F">
      <w:pPr>
        <w:spacing w:before="8" w:line="280" w:lineRule="exact"/>
        <w:rPr>
          <w:sz w:val="28"/>
          <w:szCs w:val="28"/>
        </w:rPr>
      </w:pPr>
    </w:p>
    <w:p w14:paraId="5BBED563" w14:textId="77777777" w:rsidR="00883B4F" w:rsidRDefault="00883B4F" w:rsidP="00883B4F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1" allowOverlap="1" wp14:anchorId="73FC2C65" wp14:editId="2C4025F0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5080" r="8255" b="5715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271" name="Freeform 732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733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734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735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736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4747C4" id="Group 270" o:spid="_x0000_s1026" style="position:absolute;margin-left:67.55pt;margin-top:-3.85pt;width:477.05pt;height:23.9pt;z-index:-1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">
                <v:shape id="Freeform 732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" path="m,295r9419,l9419,,,,,295xe" fillcolor="#0573a4" stroked="f">
                  <v:path arrowok="t" o:connecttype="custom" o:connectlocs="0,310;9419,310;9419,15;0,15;0,310" o:connectangles="0,0,0,0,0"/>
                </v:shape>
                <v:shape id="Freeform 733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" path="m,62r9419,l9419,,,,,62xe" fillcolor="#0573a4" stroked="f">
                  <v:path arrowok="t" o:connecttype="custom" o:connectlocs="0,16;9419,16;9419,-46;0,-46;0,16" o:connectangles="0,0,0,0,0"/>
                </v:shape>
                <v:shape id="Freeform 734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" path="m,l9419,e" filled="f" strokecolor="#0573a4" strokeweight="3.1pt">
                  <v:path arrowok="t" o:connecttype="custom" o:connectlocs="0,0;9419,0" o:connectangles="0,0"/>
                </v:shape>
                <v:shape id="Freeform 735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" path="m,l,415e" filled="f" strokecolor="#0573a4" strokeweight="3.1pt">
                  <v:path arrowok="t" o:connecttype="custom" o:connectlocs="0,-45;0,370" o:connectangles="0,0"/>
                </v:shape>
                <v:shape id="Freeform 736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" path="m,l,415e" filled="f" strokecolor="#0573a4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L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U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R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N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G</w:t>
      </w:r>
    </w:p>
    <w:p w14:paraId="430D28A2" w14:textId="77777777" w:rsidR="00883B4F" w:rsidRDefault="00883B4F" w:rsidP="00883B4F">
      <w:pPr>
        <w:spacing w:before="4" w:line="180" w:lineRule="exact"/>
        <w:rPr>
          <w:sz w:val="19"/>
          <w:szCs w:val="19"/>
        </w:rPr>
      </w:pPr>
    </w:p>
    <w:p w14:paraId="6ADC9761" w14:textId="77777777" w:rsidR="00883B4F" w:rsidRDefault="00883B4F" w:rsidP="00FB068E">
      <w:pPr>
        <w:spacing w:before="14" w:line="263" w:lineRule="auto"/>
        <w:ind w:left="100" w:right="4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ster a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pacing w:val="2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re mu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k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ro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ps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ased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mbi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>es.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3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ster a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pacing w:val="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er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stem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 org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zi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ob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t</w:t>
      </w:r>
      <w:r>
        <w:rPr>
          <w:rFonts w:ascii="Corbel" w:eastAsia="Corbel" w:hAnsi="Corbel" w:cs="Corbel"/>
          <w:sz w:val="22"/>
          <w:szCs w:val="22"/>
        </w:rPr>
        <w:t>heir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haracteri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s,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oups,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em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he gr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share 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op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rties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2BA85DD9" w14:textId="77777777" w:rsidR="00FB068E" w:rsidRDefault="00FB068E" w:rsidP="00FB068E">
      <w:pPr>
        <w:spacing w:before="14" w:line="263" w:lineRule="auto"/>
        <w:ind w:left="100" w:right="40"/>
        <w:jc w:val="both"/>
        <w:rPr>
          <w:sz w:val="24"/>
          <w:szCs w:val="24"/>
        </w:rPr>
      </w:pPr>
    </w:p>
    <w:p w14:paraId="7525202D" w14:textId="77777777" w:rsidR="00883B4F" w:rsidRDefault="00883B4F" w:rsidP="00883B4F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1" allowOverlap="1" wp14:anchorId="33FC3CC8" wp14:editId="6EB4A144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0" r="8255" b="127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265" name="Freeform 738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739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740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741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742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A3D4394" id="Group 264" o:spid="_x0000_s1026" style="position:absolute;margin-left:67.55pt;margin-top:-3.85pt;width:477.05pt;height:23.9pt;z-index:-1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">
                <v:shape id="Freeform 738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739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" path="m,62r9419,l9419,,,,,62xe" fillcolor="#c8ebfb" stroked="f">
                  <v:path arrowok="t" o:connecttype="custom" o:connectlocs="0,16;9419,16;9419,-46;0,-46;0,16" o:connectangles="0,0,0,0,0"/>
                </v:shape>
                <v:shape id="Freeform 740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" path="m,l9419,e" filled="f" strokecolor="#c8ebfb" strokeweight="3.1pt">
                  <v:path arrowok="t" o:connecttype="custom" o:connectlocs="0,0;9419,0" o:connectangles="0,0"/>
                </v:shape>
                <v:shape id="Freeform 741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" path="m,l,415e" filled="f" strokecolor="#c8ebfb" strokeweight="3.1pt">
                  <v:path arrowok="t" o:connecttype="custom" o:connectlocs="0,-45;0,370" o:connectangles="0,0"/>
                </v:shape>
                <v:shape id="Freeform 742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b/>
          <w:sz w:val="22"/>
          <w:szCs w:val="22"/>
        </w:rPr>
        <w:t>K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-</w:t>
      </w:r>
      <w:r>
        <w:rPr>
          <w:rFonts w:ascii="Corbel" w:eastAsia="Corbel" w:hAnsi="Corbel" w:cs="Corbel"/>
          <w:b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M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E</w:t>
      </w:r>
      <w:r>
        <w:rPr>
          <w:rFonts w:ascii="Corbel" w:eastAsia="Corbel" w:hAnsi="Corbel" w:cs="Corbel"/>
          <w:b/>
          <w:spacing w:val="-32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b/>
          <w:sz w:val="22"/>
          <w:szCs w:val="22"/>
        </w:rPr>
        <w:t>A</w:t>
      </w:r>
      <w:proofErr w:type="gramEnd"/>
      <w:r>
        <w:rPr>
          <w:rFonts w:ascii="Corbel" w:eastAsia="Corbel" w:hAnsi="Corbel" w:cs="Corbel"/>
          <w:b/>
          <w:spacing w:val="-32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N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S</w:t>
      </w:r>
      <w:r>
        <w:rPr>
          <w:rFonts w:ascii="Corbel" w:eastAsia="Corbel" w:hAnsi="Corbel" w:cs="Corbel"/>
          <w:b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C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L</w:t>
      </w:r>
      <w:r>
        <w:rPr>
          <w:rFonts w:ascii="Corbel" w:eastAsia="Corbel" w:hAnsi="Corbel" w:cs="Corbel"/>
          <w:b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U</w:t>
      </w:r>
      <w:r>
        <w:rPr>
          <w:rFonts w:ascii="Corbel" w:eastAsia="Corbel" w:hAnsi="Corbel" w:cs="Corbel"/>
          <w:b/>
          <w:spacing w:val="-32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S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T</w:t>
      </w:r>
      <w:r>
        <w:rPr>
          <w:rFonts w:ascii="Corbel" w:eastAsia="Corbel" w:hAnsi="Corbel" w:cs="Corbel"/>
          <w:b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E</w:t>
      </w:r>
      <w:r>
        <w:rPr>
          <w:rFonts w:ascii="Corbel" w:eastAsia="Corbel" w:hAnsi="Corbel" w:cs="Corbel"/>
          <w:b/>
          <w:spacing w:val="-32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R</w:t>
      </w:r>
      <w:r>
        <w:rPr>
          <w:rFonts w:ascii="Corbel" w:eastAsia="Corbel" w:hAnsi="Corbel" w:cs="Corbel"/>
          <w:b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I</w:t>
      </w:r>
      <w:r>
        <w:rPr>
          <w:rFonts w:ascii="Corbel" w:eastAsia="Corbel" w:hAnsi="Corbel" w:cs="Corbel"/>
          <w:b/>
          <w:spacing w:val="-32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N</w:t>
      </w:r>
      <w:r>
        <w:rPr>
          <w:rFonts w:ascii="Corbel" w:eastAsia="Corbel" w:hAnsi="Corbel" w:cs="Corbel"/>
          <w:b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G</w:t>
      </w:r>
    </w:p>
    <w:p w14:paraId="2C505017" w14:textId="77777777" w:rsidR="00883B4F" w:rsidRDefault="00883B4F" w:rsidP="00883B4F">
      <w:pPr>
        <w:spacing w:before="4" w:line="180" w:lineRule="exact"/>
        <w:rPr>
          <w:sz w:val="19"/>
          <w:szCs w:val="19"/>
        </w:rPr>
      </w:pPr>
    </w:p>
    <w:p w14:paraId="201D5202" w14:textId="77777777" w:rsidR="00883B4F" w:rsidRDefault="003A7053" w:rsidP="001E6063">
      <w:pPr>
        <w:spacing w:before="14" w:line="263" w:lineRule="auto"/>
        <w:ind w:left="100" w:right="119"/>
        <w:jc w:val="both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229B9B07" wp14:editId="46970F9E">
            <wp:simplePos x="0" y="0"/>
            <wp:positionH relativeFrom="column">
              <wp:posOffset>1644650</wp:posOffset>
            </wp:positionH>
            <wp:positionV relativeFrom="paragraph">
              <wp:posOffset>912495</wp:posOffset>
            </wp:positionV>
            <wp:extent cx="3219450" cy="2317750"/>
            <wp:effectExtent l="0" t="0" r="0" b="6350"/>
            <wp:wrapTopAndBottom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3B4F">
        <w:rPr>
          <w:rFonts w:ascii="Corbel" w:eastAsia="Corbel" w:hAnsi="Corbel" w:cs="Corbel"/>
          <w:sz w:val="22"/>
          <w:szCs w:val="22"/>
        </w:rPr>
        <w:t>We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 w:rsidR="00883B4F">
        <w:rPr>
          <w:rFonts w:ascii="Corbel" w:eastAsia="Corbel" w:hAnsi="Corbel" w:cs="Corbel"/>
          <w:sz w:val="22"/>
          <w:szCs w:val="22"/>
        </w:rPr>
        <w:t xml:space="preserve">an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se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t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h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b/>
          <w:sz w:val="22"/>
          <w:szCs w:val="22"/>
        </w:rPr>
        <w:t>K</w:t>
      </w:r>
      <w:r w:rsidR="00883B4F">
        <w:rPr>
          <w:rFonts w:ascii="Corbel" w:eastAsia="Corbel" w:hAnsi="Corbel" w:cs="Corbel"/>
          <w:b/>
          <w:spacing w:val="1"/>
          <w:sz w:val="22"/>
          <w:szCs w:val="22"/>
        </w:rPr>
        <w:t>-</w:t>
      </w:r>
      <w:r w:rsidR="00883B4F">
        <w:rPr>
          <w:rFonts w:ascii="Corbel" w:eastAsia="Corbel" w:hAnsi="Corbel" w:cs="Corbel"/>
          <w:b/>
          <w:sz w:val="22"/>
          <w:szCs w:val="22"/>
        </w:rPr>
        <w:t>Me</w:t>
      </w:r>
      <w:r w:rsidR="00883B4F"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 w:rsidR="00883B4F">
        <w:rPr>
          <w:rFonts w:ascii="Corbel" w:eastAsia="Corbel" w:hAnsi="Corbel" w:cs="Corbel"/>
          <w:b/>
          <w:sz w:val="22"/>
          <w:szCs w:val="22"/>
        </w:rPr>
        <w:t>ns</w:t>
      </w:r>
      <w:r w:rsidR="00883B4F">
        <w:rPr>
          <w:rFonts w:ascii="Corbel" w:eastAsia="Corbel" w:hAnsi="Corbel" w:cs="Corbel"/>
          <w:b/>
          <w:spacing w:val="-2"/>
          <w:sz w:val="22"/>
          <w:szCs w:val="22"/>
        </w:rPr>
        <w:t xml:space="preserve"> C</w:t>
      </w:r>
      <w:r w:rsidR="00883B4F">
        <w:rPr>
          <w:rFonts w:ascii="Corbel" w:eastAsia="Corbel" w:hAnsi="Corbel" w:cs="Corbel"/>
          <w:b/>
          <w:sz w:val="22"/>
          <w:szCs w:val="22"/>
        </w:rPr>
        <w:t>l</w:t>
      </w:r>
      <w:r w:rsidR="00883B4F">
        <w:rPr>
          <w:rFonts w:ascii="Corbel" w:eastAsia="Corbel" w:hAnsi="Corbel" w:cs="Corbel"/>
          <w:b/>
          <w:spacing w:val="-1"/>
          <w:sz w:val="22"/>
          <w:szCs w:val="22"/>
        </w:rPr>
        <w:t>u</w:t>
      </w:r>
      <w:r w:rsidR="00883B4F">
        <w:rPr>
          <w:rFonts w:ascii="Corbel" w:eastAsia="Corbel" w:hAnsi="Corbel" w:cs="Corbel"/>
          <w:b/>
          <w:sz w:val="22"/>
          <w:szCs w:val="22"/>
        </w:rPr>
        <w:t>stering</w:t>
      </w:r>
      <w:r w:rsidR="00883B4F"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m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od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>l</w:t>
      </w:r>
      <w:r w:rsidR="00883B4F">
        <w:rPr>
          <w:rFonts w:ascii="Corbel" w:eastAsia="Corbel" w:hAnsi="Corbel" w:cs="Corbel"/>
          <w:sz w:val="22"/>
          <w:szCs w:val="22"/>
        </w:rPr>
        <w:t>e to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 w:rsidR="00883B4F">
        <w:rPr>
          <w:rFonts w:ascii="Corbel" w:eastAsia="Corbel" w:hAnsi="Corbel" w:cs="Corbel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e</w:t>
      </w:r>
      <w:r w:rsidR="00883B4F">
        <w:rPr>
          <w:rFonts w:ascii="Corbel" w:eastAsia="Corbel" w:hAnsi="Corbel" w:cs="Corbel"/>
          <w:sz w:val="22"/>
          <w:szCs w:val="22"/>
        </w:rPr>
        <w:t>ate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 xml:space="preserve">an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un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t</w:t>
      </w:r>
      <w:r w:rsidR="00883B4F">
        <w:rPr>
          <w:rFonts w:ascii="Corbel" w:eastAsia="Corbel" w:hAnsi="Corbel" w:cs="Corbel"/>
          <w:sz w:val="22"/>
          <w:szCs w:val="22"/>
        </w:rPr>
        <w:t>rai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ed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2"/>
          <w:sz w:val="22"/>
          <w:szCs w:val="22"/>
        </w:rPr>
        <w:t>K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-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>m</w:t>
      </w:r>
      <w:r w:rsidR="00883B4F">
        <w:rPr>
          <w:rFonts w:ascii="Corbel" w:eastAsia="Corbel" w:hAnsi="Corbel" w:cs="Corbel"/>
          <w:sz w:val="22"/>
          <w:szCs w:val="22"/>
        </w:rPr>
        <w:t>ea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>s</w:t>
      </w:r>
      <w:r w:rsidR="00883B4F">
        <w:rPr>
          <w:rFonts w:ascii="Corbel" w:eastAsia="Corbel" w:hAnsi="Corbel" w:cs="Corbel"/>
          <w:sz w:val="22"/>
          <w:szCs w:val="22"/>
        </w:rPr>
        <w:t>te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in</w:t>
      </w:r>
      <w:r w:rsidR="00883B4F">
        <w:rPr>
          <w:rFonts w:ascii="Corbel" w:eastAsia="Corbel" w:hAnsi="Corbel" w:cs="Corbel"/>
          <w:sz w:val="22"/>
          <w:szCs w:val="22"/>
        </w:rPr>
        <w:t xml:space="preserve">g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m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d</w:t>
      </w:r>
      <w:r w:rsidR="00883B4F">
        <w:rPr>
          <w:rFonts w:ascii="Corbel" w:eastAsia="Corbel" w:hAnsi="Corbel" w:cs="Corbel"/>
          <w:sz w:val="22"/>
          <w:szCs w:val="22"/>
        </w:rPr>
        <w:t>el.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2"/>
          <w:sz w:val="22"/>
          <w:szCs w:val="22"/>
        </w:rPr>
        <w:t>K</w:t>
      </w:r>
      <w:r w:rsidR="00883B4F">
        <w:rPr>
          <w:rFonts w:ascii="Corbel" w:eastAsia="Corbel" w:hAnsi="Corbel" w:cs="Corbel"/>
          <w:sz w:val="22"/>
          <w:szCs w:val="22"/>
        </w:rPr>
        <w:t>- mea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e of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the 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z w:val="22"/>
          <w:szCs w:val="22"/>
        </w:rPr>
        <w:t>mp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l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e</w:t>
      </w:r>
      <w:r w:rsidR="00883B4F">
        <w:rPr>
          <w:rFonts w:ascii="Corbel" w:eastAsia="Corbel" w:hAnsi="Corbel" w:cs="Corbel"/>
          <w:sz w:val="22"/>
          <w:szCs w:val="22"/>
        </w:rPr>
        <w:t>st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 xml:space="preserve">the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b</w:t>
      </w:r>
      <w:r w:rsidR="00883B4F">
        <w:rPr>
          <w:rFonts w:ascii="Corbel" w:eastAsia="Corbel" w:hAnsi="Corbel" w:cs="Corbel"/>
          <w:sz w:val="22"/>
          <w:szCs w:val="22"/>
        </w:rPr>
        <w:t>est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k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w</w:t>
      </w:r>
      <w:r w:rsidR="00883B4F">
        <w:rPr>
          <w:rFonts w:ascii="Corbel" w:eastAsia="Corbel" w:hAnsi="Corbel" w:cs="Corbel"/>
          <w:sz w:val="22"/>
          <w:szCs w:val="22"/>
        </w:rPr>
        <w:t>n</w:t>
      </w:r>
      <w:r w:rsidR="00883B4F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i/>
          <w:spacing w:val="-2"/>
          <w:sz w:val="22"/>
          <w:szCs w:val="22"/>
        </w:rPr>
        <w:t>u</w:t>
      </w:r>
      <w:r w:rsidR="00883B4F">
        <w:rPr>
          <w:rFonts w:ascii="Corbel" w:eastAsia="Corbel" w:hAnsi="Corbel" w:cs="Corbel"/>
          <w:i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i/>
          <w:spacing w:val="-2"/>
          <w:sz w:val="22"/>
          <w:szCs w:val="22"/>
        </w:rPr>
        <w:t>s</w:t>
      </w:r>
      <w:r w:rsidR="00883B4F">
        <w:rPr>
          <w:rFonts w:ascii="Corbel" w:eastAsia="Corbel" w:hAnsi="Corbel" w:cs="Corbel"/>
          <w:i/>
          <w:sz w:val="22"/>
          <w:szCs w:val="22"/>
        </w:rPr>
        <w:t>uperv</w:t>
      </w:r>
      <w:r w:rsidR="00883B4F">
        <w:rPr>
          <w:rFonts w:ascii="Corbel" w:eastAsia="Corbel" w:hAnsi="Corbel" w:cs="Corbel"/>
          <w:i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i/>
          <w:spacing w:val="1"/>
          <w:sz w:val="22"/>
          <w:szCs w:val="22"/>
        </w:rPr>
        <w:t>s</w:t>
      </w:r>
      <w:r w:rsidR="00883B4F">
        <w:rPr>
          <w:rFonts w:ascii="Corbel" w:eastAsia="Corbel" w:hAnsi="Corbel" w:cs="Corbel"/>
          <w:i/>
          <w:sz w:val="22"/>
          <w:szCs w:val="22"/>
        </w:rPr>
        <w:t xml:space="preserve">ed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l</w:t>
      </w:r>
      <w:r w:rsidR="00883B4F">
        <w:rPr>
          <w:rFonts w:ascii="Corbel" w:eastAsia="Corbel" w:hAnsi="Corbel" w:cs="Corbel"/>
          <w:sz w:val="22"/>
          <w:szCs w:val="22"/>
        </w:rPr>
        <w:t>ea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g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al</w:t>
      </w:r>
      <w:r w:rsidR="00883B4F">
        <w:rPr>
          <w:rFonts w:ascii="Corbel" w:eastAsia="Corbel" w:hAnsi="Corbel" w:cs="Corbel"/>
          <w:sz w:val="22"/>
          <w:szCs w:val="22"/>
        </w:rPr>
        <w:t>g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o</w:t>
      </w:r>
      <w:r w:rsidR="00883B4F">
        <w:rPr>
          <w:rFonts w:ascii="Corbel" w:eastAsia="Corbel" w:hAnsi="Corbel" w:cs="Corbel"/>
          <w:sz w:val="22"/>
          <w:szCs w:val="22"/>
        </w:rPr>
        <w:t>rit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h</w:t>
      </w:r>
      <w:r w:rsidR="00883B4F">
        <w:rPr>
          <w:rFonts w:ascii="Corbel" w:eastAsia="Corbel" w:hAnsi="Corbel" w:cs="Corbel"/>
          <w:sz w:val="22"/>
          <w:szCs w:val="22"/>
        </w:rPr>
        <w:t>m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</w:t>
      </w:r>
      <w:r w:rsidR="00883B4F">
        <w:rPr>
          <w:rFonts w:ascii="Corbel" w:eastAsia="Corbel" w:hAnsi="Corbel" w:cs="Corbel"/>
          <w:sz w:val="22"/>
          <w:szCs w:val="22"/>
        </w:rPr>
        <w:t>,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 w:rsidR="00883B4F">
        <w:rPr>
          <w:rFonts w:ascii="Corbel" w:eastAsia="Corbel" w:hAnsi="Corbel" w:cs="Corbel"/>
          <w:sz w:val="22"/>
          <w:szCs w:val="22"/>
        </w:rPr>
        <w:t xml:space="preserve">an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b</w:t>
      </w:r>
      <w:r w:rsidR="00883B4F">
        <w:rPr>
          <w:rFonts w:ascii="Corbel" w:eastAsia="Corbel" w:hAnsi="Corbel" w:cs="Corbel"/>
          <w:sz w:val="22"/>
          <w:szCs w:val="22"/>
        </w:rPr>
        <w:t>e used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f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o</w:t>
      </w:r>
      <w:r w:rsidR="00883B4F">
        <w:rPr>
          <w:rFonts w:ascii="Corbel" w:eastAsia="Corbel" w:hAnsi="Corbel" w:cs="Corbel"/>
          <w:sz w:val="22"/>
          <w:szCs w:val="22"/>
        </w:rPr>
        <w:t>r a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v</w:t>
      </w:r>
      <w:r w:rsidR="00883B4F">
        <w:rPr>
          <w:rFonts w:ascii="Corbel" w:eastAsia="Corbel" w:hAnsi="Corbel" w:cs="Corbel"/>
          <w:sz w:val="22"/>
          <w:szCs w:val="22"/>
        </w:rPr>
        <w:t>ariety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of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m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ac</w:t>
      </w:r>
      <w:r w:rsidR="00883B4F">
        <w:rPr>
          <w:rFonts w:ascii="Corbel" w:eastAsia="Corbel" w:hAnsi="Corbel" w:cs="Corbel"/>
          <w:sz w:val="22"/>
          <w:szCs w:val="22"/>
        </w:rPr>
        <w:t>h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l</w:t>
      </w:r>
      <w:r w:rsidR="00883B4F">
        <w:rPr>
          <w:rFonts w:ascii="Corbel" w:eastAsia="Corbel" w:hAnsi="Corbel" w:cs="Corbel"/>
          <w:sz w:val="22"/>
          <w:szCs w:val="22"/>
        </w:rPr>
        <w:t>e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a</w:t>
      </w:r>
      <w:r w:rsidR="00883B4F">
        <w:rPr>
          <w:rFonts w:ascii="Corbel" w:eastAsia="Corbel" w:hAnsi="Corbel" w:cs="Corbel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g ta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</w:t>
      </w:r>
      <w:r w:rsidR="00883B4F">
        <w:rPr>
          <w:rFonts w:ascii="Corbel" w:eastAsia="Corbel" w:hAnsi="Corbel" w:cs="Corbel"/>
          <w:sz w:val="22"/>
          <w:szCs w:val="22"/>
        </w:rPr>
        <w:t>ks,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such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a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hyperlink r:id="rId42">
        <w:r w:rsidR="00883B4F">
          <w:rPr>
            <w:rFonts w:ascii="Corbel" w:eastAsia="Corbel" w:hAnsi="Corbel" w:cs="Corbel"/>
            <w:spacing w:val="-1"/>
            <w:sz w:val="22"/>
            <w:szCs w:val="22"/>
          </w:rPr>
          <w:t>d</w:t>
        </w:r>
        <w:r w:rsidR="00883B4F">
          <w:rPr>
            <w:rFonts w:ascii="Corbel" w:eastAsia="Corbel" w:hAnsi="Corbel" w:cs="Corbel"/>
            <w:sz w:val="22"/>
            <w:szCs w:val="22"/>
          </w:rPr>
          <w:t>et</w:t>
        </w:r>
        <w:r w:rsidR="00883B4F">
          <w:rPr>
            <w:rFonts w:ascii="Corbel" w:eastAsia="Corbel" w:hAnsi="Corbel" w:cs="Corbel"/>
            <w:spacing w:val="1"/>
            <w:sz w:val="22"/>
            <w:szCs w:val="22"/>
          </w:rPr>
          <w:t>e</w:t>
        </w:r>
        <w:r w:rsidR="00883B4F">
          <w:rPr>
            <w:rFonts w:ascii="Corbel" w:eastAsia="Corbel" w:hAnsi="Corbel" w:cs="Corbel"/>
            <w:spacing w:val="-1"/>
            <w:sz w:val="22"/>
            <w:szCs w:val="22"/>
          </w:rPr>
          <w:t>c</w:t>
        </w:r>
        <w:r w:rsidR="00883B4F">
          <w:rPr>
            <w:rFonts w:ascii="Corbel" w:eastAsia="Corbel" w:hAnsi="Corbel" w:cs="Corbel"/>
            <w:sz w:val="22"/>
            <w:szCs w:val="22"/>
          </w:rPr>
          <w:t>t</w:t>
        </w:r>
        <w:r w:rsidR="00883B4F">
          <w:rPr>
            <w:rFonts w:ascii="Corbel" w:eastAsia="Corbel" w:hAnsi="Corbel" w:cs="Corbel"/>
            <w:spacing w:val="-3"/>
            <w:sz w:val="22"/>
            <w:szCs w:val="22"/>
          </w:rPr>
          <w:t>i</w:t>
        </w:r>
        <w:r w:rsidR="00883B4F">
          <w:rPr>
            <w:rFonts w:ascii="Corbel" w:eastAsia="Corbel" w:hAnsi="Corbel" w:cs="Corbel"/>
            <w:spacing w:val="1"/>
            <w:sz w:val="22"/>
            <w:szCs w:val="22"/>
          </w:rPr>
          <w:t>n</w:t>
        </w:r>
        <w:r w:rsidR="00883B4F">
          <w:rPr>
            <w:rFonts w:ascii="Corbel" w:eastAsia="Corbel" w:hAnsi="Corbel" w:cs="Corbel"/>
            <w:sz w:val="22"/>
            <w:szCs w:val="22"/>
          </w:rPr>
          <w:t>g</w:t>
        </w:r>
        <w:r w:rsidR="00883B4F">
          <w:rPr>
            <w:rFonts w:ascii="Corbel" w:eastAsia="Corbel" w:hAnsi="Corbel" w:cs="Corbel"/>
            <w:spacing w:val="-3"/>
            <w:sz w:val="22"/>
            <w:szCs w:val="22"/>
          </w:rPr>
          <w:t xml:space="preserve"> </w:t>
        </w:r>
        <w:r w:rsidR="00883B4F">
          <w:rPr>
            <w:rFonts w:ascii="Corbel" w:eastAsia="Corbel" w:hAnsi="Corbel" w:cs="Corbel"/>
            <w:sz w:val="22"/>
            <w:szCs w:val="22"/>
          </w:rPr>
          <w:t>a</w:t>
        </w:r>
        <w:r w:rsidR="00883B4F">
          <w:rPr>
            <w:rFonts w:ascii="Corbel" w:eastAsia="Corbel" w:hAnsi="Corbel" w:cs="Corbel"/>
            <w:spacing w:val="-1"/>
            <w:sz w:val="22"/>
            <w:szCs w:val="22"/>
          </w:rPr>
          <w:t>b</w:t>
        </w:r>
        <w:r w:rsidR="00883B4F">
          <w:rPr>
            <w:rFonts w:ascii="Corbel" w:eastAsia="Corbel" w:hAnsi="Corbel" w:cs="Corbel"/>
            <w:spacing w:val="1"/>
            <w:sz w:val="22"/>
            <w:szCs w:val="22"/>
          </w:rPr>
          <w:t>n</w:t>
        </w:r>
        <w:r w:rsidR="00883B4F">
          <w:rPr>
            <w:rFonts w:ascii="Corbel" w:eastAsia="Corbel" w:hAnsi="Corbel" w:cs="Corbel"/>
            <w:sz w:val="22"/>
            <w:szCs w:val="22"/>
          </w:rPr>
          <w:t>ormal</w:t>
        </w:r>
        <w:r w:rsidR="00883B4F">
          <w:rPr>
            <w:rFonts w:ascii="Corbel" w:eastAsia="Corbel" w:hAnsi="Corbel" w:cs="Corbel"/>
            <w:spacing w:val="-2"/>
            <w:sz w:val="22"/>
            <w:szCs w:val="22"/>
          </w:rPr>
          <w:t xml:space="preserve"> </w:t>
        </w:r>
        <w:r w:rsidR="00883B4F">
          <w:rPr>
            <w:rFonts w:ascii="Corbel" w:eastAsia="Corbel" w:hAnsi="Corbel" w:cs="Corbel"/>
            <w:spacing w:val="-1"/>
            <w:sz w:val="22"/>
            <w:szCs w:val="22"/>
          </w:rPr>
          <w:t>d</w:t>
        </w:r>
        <w:r w:rsidR="00883B4F">
          <w:rPr>
            <w:rFonts w:ascii="Corbel" w:eastAsia="Corbel" w:hAnsi="Corbel" w:cs="Corbel"/>
            <w:sz w:val="22"/>
            <w:szCs w:val="22"/>
          </w:rPr>
          <w:t>ata,</w:t>
        </w:r>
      </w:hyperlink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steri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g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o</w:t>
      </w:r>
      <w:r w:rsidR="00883B4F">
        <w:rPr>
          <w:rFonts w:ascii="Corbel" w:eastAsia="Corbel" w:hAnsi="Corbel" w:cs="Corbel"/>
          <w:sz w:val="22"/>
          <w:szCs w:val="22"/>
        </w:rPr>
        <w:t>f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te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x</w:t>
      </w:r>
      <w:r w:rsidR="00883B4F">
        <w:rPr>
          <w:rFonts w:ascii="Corbel" w:eastAsia="Corbel" w:hAnsi="Corbel" w:cs="Corbel"/>
          <w:sz w:val="22"/>
          <w:szCs w:val="22"/>
        </w:rPr>
        <w:t>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c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m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e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ts,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d a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l</w:t>
      </w:r>
      <w:r w:rsidR="00883B4F">
        <w:rPr>
          <w:rFonts w:ascii="Corbel" w:eastAsia="Corbel" w:hAnsi="Corbel" w:cs="Corbel"/>
          <w:sz w:val="22"/>
          <w:szCs w:val="22"/>
        </w:rPr>
        <w:t>y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si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of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 w:rsidR="00883B4F">
        <w:rPr>
          <w:rFonts w:ascii="Corbel" w:eastAsia="Corbel" w:hAnsi="Corbel" w:cs="Corbel"/>
          <w:sz w:val="22"/>
          <w:szCs w:val="22"/>
        </w:rPr>
        <w:t>ataset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p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z w:val="22"/>
          <w:szCs w:val="22"/>
        </w:rPr>
        <w:t>or to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g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o</w:t>
      </w:r>
      <w:r w:rsidR="00883B4F">
        <w:rPr>
          <w:rFonts w:ascii="Corbel" w:eastAsia="Corbel" w:hAnsi="Corbel" w:cs="Corbel"/>
          <w:sz w:val="22"/>
          <w:szCs w:val="22"/>
        </w:rPr>
        <w:t>t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h</w:t>
      </w:r>
      <w:r w:rsidR="00883B4F">
        <w:rPr>
          <w:rFonts w:ascii="Corbel" w:eastAsia="Corbel" w:hAnsi="Corbel" w:cs="Corbel"/>
          <w:sz w:val="22"/>
          <w:szCs w:val="22"/>
        </w:rPr>
        <w:t xml:space="preserve">er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cl</w:t>
      </w:r>
      <w:r w:rsidR="00883B4F">
        <w:rPr>
          <w:rFonts w:ascii="Corbel" w:eastAsia="Corbel" w:hAnsi="Corbel" w:cs="Corbel"/>
          <w:sz w:val="22"/>
          <w:szCs w:val="22"/>
        </w:rPr>
        <w:t>as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si</w:t>
      </w:r>
      <w:r w:rsidR="00883B4F">
        <w:rPr>
          <w:rFonts w:ascii="Corbel" w:eastAsia="Corbel" w:hAnsi="Corbel" w:cs="Corbel"/>
          <w:sz w:val="22"/>
          <w:szCs w:val="22"/>
        </w:rPr>
        <w:t>f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c</w:t>
      </w:r>
      <w:r w:rsidR="00883B4F">
        <w:rPr>
          <w:rFonts w:ascii="Corbel" w:eastAsia="Corbel" w:hAnsi="Corbel" w:cs="Corbel"/>
          <w:sz w:val="22"/>
          <w:szCs w:val="22"/>
        </w:rPr>
        <w:t>at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z w:val="22"/>
          <w:szCs w:val="22"/>
        </w:rPr>
        <w:t>on or reg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r</w:t>
      </w:r>
      <w:r w:rsidR="00883B4F">
        <w:rPr>
          <w:rFonts w:ascii="Corbel" w:eastAsia="Corbel" w:hAnsi="Corbel" w:cs="Corbel"/>
          <w:sz w:val="22"/>
          <w:szCs w:val="22"/>
        </w:rPr>
        <w:t>ess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z w:val="22"/>
          <w:szCs w:val="22"/>
        </w:rPr>
        <w:t>on me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t</w:t>
      </w:r>
      <w:r w:rsidR="00883B4F">
        <w:rPr>
          <w:rFonts w:ascii="Corbel" w:eastAsia="Corbel" w:hAnsi="Corbel" w:cs="Corbel"/>
          <w:sz w:val="22"/>
          <w:szCs w:val="22"/>
        </w:rPr>
        <w:t>ho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d</w:t>
      </w:r>
      <w:r w:rsidR="00883B4F">
        <w:rPr>
          <w:rFonts w:ascii="Corbel" w:eastAsia="Corbel" w:hAnsi="Corbel" w:cs="Corbel"/>
          <w:sz w:val="22"/>
          <w:szCs w:val="22"/>
        </w:rPr>
        <w:t>s.</w:t>
      </w:r>
    </w:p>
    <w:p w14:paraId="1FDFCD6D" w14:textId="77777777" w:rsidR="00AF57E7" w:rsidRDefault="00AF57E7" w:rsidP="001E6063">
      <w:pPr>
        <w:spacing w:before="14" w:line="263" w:lineRule="auto"/>
        <w:ind w:left="100" w:right="119"/>
        <w:jc w:val="both"/>
        <w:rPr>
          <w:rFonts w:ascii="Corbel" w:eastAsia="Corbel" w:hAnsi="Corbel" w:cs="Corbel"/>
          <w:sz w:val="22"/>
          <w:szCs w:val="22"/>
        </w:rPr>
      </w:pPr>
    </w:p>
    <w:p w14:paraId="67D89900" w14:textId="77777777" w:rsidR="00883B4F" w:rsidRDefault="00883B4F" w:rsidP="00AF57E7">
      <w:pPr>
        <w:spacing w:before="14" w:line="263" w:lineRule="auto"/>
        <w:ind w:left="100" w:right="119"/>
        <w:jc w:val="both"/>
      </w:pPr>
    </w:p>
    <w:p w14:paraId="7B727CFF" w14:textId="77777777" w:rsidR="00883B4F" w:rsidRDefault="00883B4F" w:rsidP="00883B4F">
      <w:pPr>
        <w:spacing w:line="200" w:lineRule="exact"/>
      </w:pPr>
    </w:p>
    <w:p w14:paraId="72324755" w14:textId="77777777" w:rsidR="00AF57E7" w:rsidRPr="00AF57E7" w:rsidRDefault="00883B4F" w:rsidP="00AF57E7">
      <w:pPr>
        <w:rPr>
          <w:rFonts w:ascii="Corbel" w:eastAsia="Corbel" w:hAnsi="Corbel" w:cs="Corbel"/>
          <w:sz w:val="22"/>
          <w:szCs w:val="22"/>
        </w:rPr>
      </w:pPr>
      <w:r w:rsidRPr="00AF57E7">
        <w:rPr>
          <w:rFonts w:ascii="Corbel" w:eastAsia="Corbel" w:hAnsi="Corbel" w:cs="Corbel"/>
          <w:sz w:val="22"/>
          <w:szCs w:val="22"/>
        </w:rPr>
        <w:lastRenderedPageBreak/>
        <w:t>We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Pr="00AF57E7">
        <w:rPr>
          <w:rFonts w:ascii="Corbel" w:eastAsia="Corbel" w:hAnsi="Corbel" w:cs="Corbel"/>
          <w:sz w:val="22"/>
          <w:szCs w:val="22"/>
        </w:rPr>
        <w:t>ha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v</w:t>
      </w:r>
      <w:r w:rsidRPr="00AF57E7">
        <w:rPr>
          <w:rFonts w:ascii="Corbel" w:eastAsia="Corbel" w:hAnsi="Corbel" w:cs="Corbel"/>
          <w:sz w:val="22"/>
          <w:szCs w:val="22"/>
        </w:rPr>
        <w:t xml:space="preserve">e 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s</w:t>
      </w:r>
      <w:r w:rsidRPr="00AF57E7">
        <w:rPr>
          <w:rFonts w:ascii="Corbel" w:eastAsia="Corbel" w:hAnsi="Corbel" w:cs="Corbel"/>
          <w:sz w:val="22"/>
          <w:szCs w:val="22"/>
        </w:rPr>
        <w:t>elected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 w:rsidRPr="00AF57E7">
        <w:rPr>
          <w:rFonts w:ascii="Corbel" w:eastAsia="Corbel" w:hAnsi="Corbel" w:cs="Corbel"/>
          <w:sz w:val="22"/>
          <w:szCs w:val="22"/>
        </w:rPr>
        <w:t>o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l</w:t>
      </w:r>
      <w:r w:rsidRPr="00AF57E7">
        <w:rPr>
          <w:rFonts w:ascii="Corbel" w:eastAsia="Corbel" w:hAnsi="Corbel" w:cs="Corbel"/>
          <w:spacing w:val="1"/>
          <w:sz w:val="22"/>
          <w:szCs w:val="22"/>
        </w:rPr>
        <w:t>u</w:t>
      </w:r>
      <w:r w:rsidRPr="00AF57E7">
        <w:rPr>
          <w:rFonts w:ascii="Corbel" w:eastAsia="Corbel" w:hAnsi="Corbel" w:cs="Corbel"/>
          <w:sz w:val="22"/>
          <w:szCs w:val="22"/>
        </w:rPr>
        <w:t>mns</w:t>
      </w:r>
      <w:r w:rsidRPr="00AF57E7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Pr="00AF57E7">
        <w:rPr>
          <w:rFonts w:ascii="Corbel" w:eastAsia="Corbel" w:hAnsi="Corbel" w:cs="Corbel"/>
          <w:sz w:val="22"/>
          <w:szCs w:val="22"/>
        </w:rPr>
        <w:t>as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 w:rsidRPr="00AF57E7">
        <w:rPr>
          <w:rFonts w:ascii="Corbel" w:eastAsia="Corbel" w:hAnsi="Corbel" w:cs="Corbel"/>
          <w:sz w:val="22"/>
          <w:szCs w:val="22"/>
        </w:rPr>
        <w:t>elow f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o</w:t>
      </w:r>
      <w:r w:rsidRPr="00AF57E7">
        <w:rPr>
          <w:rFonts w:ascii="Corbel" w:eastAsia="Corbel" w:hAnsi="Corbel" w:cs="Corbel"/>
          <w:sz w:val="22"/>
          <w:szCs w:val="22"/>
        </w:rPr>
        <w:t xml:space="preserve">r 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cl</w:t>
      </w:r>
      <w:r w:rsidRPr="00AF57E7">
        <w:rPr>
          <w:rFonts w:ascii="Corbel" w:eastAsia="Corbel" w:hAnsi="Corbel" w:cs="Corbel"/>
          <w:spacing w:val="1"/>
          <w:sz w:val="22"/>
          <w:szCs w:val="22"/>
        </w:rPr>
        <w:t>u</w:t>
      </w:r>
      <w:r w:rsidRPr="00AF57E7">
        <w:rPr>
          <w:rFonts w:ascii="Corbel" w:eastAsia="Corbel" w:hAnsi="Corbel" w:cs="Corbel"/>
          <w:sz w:val="22"/>
          <w:szCs w:val="22"/>
        </w:rPr>
        <w:t>steri</w:t>
      </w:r>
      <w:r w:rsidRPr="00AF57E7">
        <w:rPr>
          <w:rFonts w:ascii="Corbel" w:eastAsia="Corbel" w:hAnsi="Corbel" w:cs="Corbel"/>
          <w:spacing w:val="-1"/>
          <w:sz w:val="22"/>
          <w:szCs w:val="22"/>
        </w:rPr>
        <w:t>n</w:t>
      </w:r>
      <w:r w:rsidRPr="00AF57E7">
        <w:rPr>
          <w:rFonts w:ascii="Corbel" w:eastAsia="Corbel" w:hAnsi="Corbel" w:cs="Corbel"/>
          <w:sz w:val="22"/>
          <w:szCs w:val="22"/>
        </w:rPr>
        <w:t>g</w:t>
      </w:r>
    </w:p>
    <w:p w14:paraId="0DE77C19" w14:textId="77777777" w:rsidR="00AF57E7" w:rsidRPr="00AF57E7" w:rsidRDefault="00AF57E7" w:rsidP="00AF57E7">
      <w:pPr>
        <w:pStyle w:val="ListParagraph"/>
        <w:rPr>
          <w:rFonts w:ascii="Corbel" w:eastAsia="Corbel" w:hAnsi="Corbel" w:cs="Corbel"/>
          <w:sz w:val="22"/>
          <w:szCs w:val="22"/>
        </w:rPr>
      </w:pPr>
    </w:p>
    <w:p w14:paraId="04907412" w14:textId="77777777" w:rsidR="00AF57E7" w:rsidRDefault="00AF57E7" w:rsidP="00AF57E7">
      <w:pPr>
        <w:pStyle w:val="ListParagraph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2C3F0375" wp14:editId="087457EE">
            <wp:extent cx="4305300" cy="1727200"/>
            <wp:effectExtent l="0" t="0" r="0" b="635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97BA" w14:textId="77777777" w:rsidR="00AF57E7" w:rsidRDefault="00AF57E7" w:rsidP="00AF57E7">
      <w:pPr>
        <w:pStyle w:val="ListParagraph"/>
        <w:rPr>
          <w:rFonts w:ascii="Corbel" w:eastAsia="Corbel" w:hAnsi="Corbel" w:cs="Corbel"/>
          <w:sz w:val="22"/>
          <w:szCs w:val="22"/>
        </w:rPr>
      </w:pPr>
    </w:p>
    <w:p w14:paraId="01E69576" w14:textId="77777777" w:rsidR="00AF57E7" w:rsidRDefault="00883B4F" w:rsidP="00AF57E7">
      <w:pPr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2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tti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</w:t>
      </w:r>
      <w:r>
        <w:rPr>
          <w:rFonts w:ascii="Corbel" w:eastAsia="Corbel" w:hAnsi="Corbel" w:cs="Corbel"/>
          <w:spacing w:val="-3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oll</w:t>
      </w:r>
      <w:r>
        <w:rPr>
          <w:rFonts w:ascii="Corbel" w:eastAsia="Corbel" w:hAnsi="Corbel" w:cs="Corbel"/>
          <w:sz w:val="22"/>
          <w:szCs w:val="22"/>
        </w:rPr>
        <w:t xml:space="preserve">ow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hat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ous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AF57E7">
        <w:rPr>
          <w:rFonts w:ascii="Corbel" w:eastAsia="Corbel" w:hAnsi="Corbel" w:cs="Corbel"/>
          <w:sz w:val="22"/>
          <w:szCs w:val="22"/>
        </w:rPr>
        <w:t>e</w:t>
      </w:r>
      <w:r w:rsidR="00AF57E7">
        <w:rPr>
          <w:rFonts w:ascii="Corbel" w:eastAsia="Corbel" w:hAnsi="Corbel" w:cs="Corbel"/>
          <w:spacing w:val="-1"/>
          <w:sz w:val="22"/>
          <w:szCs w:val="22"/>
        </w:rPr>
        <w:t>x</w:t>
      </w:r>
      <w:r w:rsidR="00AF57E7">
        <w:rPr>
          <w:rFonts w:ascii="Corbel" w:eastAsia="Corbel" w:hAnsi="Corbel" w:cs="Corbel"/>
          <w:sz w:val="22"/>
          <w:szCs w:val="22"/>
        </w:rPr>
        <w:t>p</w:t>
      </w:r>
      <w:r w:rsidR="00AF57E7">
        <w:rPr>
          <w:rFonts w:ascii="Corbel" w:eastAsia="Corbel" w:hAnsi="Corbel" w:cs="Corbel"/>
          <w:spacing w:val="-1"/>
          <w:sz w:val="22"/>
          <w:szCs w:val="22"/>
        </w:rPr>
        <w:t>e</w:t>
      </w:r>
      <w:r w:rsidR="00AF57E7">
        <w:rPr>
          <w:rFonts w:ascii="Corbel" w:eastAsia="Corbel" w:hAnsi="Corbel" w:cs="Corbel"/>
          <w:sz w:val="22"/>
          <w:szCs w:val="22"/>
        </w:rPr>
        <w:t>rimen</w:t>
      </w:r>
      <w:r w:rsidR="00AF57E7">
        <w:rPr>
          <w:rFonts w:ascii="Corbel" w:eastAsia="Corbel" w:hAnsi="Corbel" w:cs="Corbel"/>
          <w:spacing w:val="1"/>
          <w:sz w:val="22"/>
          <w:szCs w:val="22"/>
        </w:rPr>
        <w:t>t</w:t>
      </w:r>
      <w:r w:rsidR="00AF57E7"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70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3</w:t>
      </w:r>
      <w:r>
        <w:rPr>
          <w:rFonts w:ascii="Corbel" w:eastAsia="Corbel" w:hAnsi="Corbel" w:cs="Corbel"/>
          <w:spacing w:val="-1"/>
          <w:sz w:val="22"/>
          <w:szCs w:val="22"/>
        </w:rPr>
        <w:t>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sp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test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06009002" w14:textId="77777777" w:rsidR="00AF57E7" w:rsidRDefault="00AF57E7" w:rsidP="00AF57E7">
      <w:pPr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  </w:t>
      </w:r>
    </w:p>
    <w:p w14:paraId="5EA162C9" w14:textId="77777777" w:rsidR="00883B4F" w:rsidRDefault="00AF57E7" w:rsidP="00AF57E7">
      <w:pPr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 xml:space="preserve">  Fi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ly,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f</w:t>
      </w:r>
      <w:r w:rsidR="00883B4F">
        <w:rPr>
          <w:rFonts w:ascii="Corbel" w:eastAsia="Corbel" w:hAnsi="Corbel" w:cs="Corbel"/>
          <w:sz w:val="22"/>
          <w:szCs w:val="22"/>
        </w:rPr>
        <w:t xml:space="preserve">ter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t</w:t>
      </w:r>
      <w:r w:rsidR="00883B4F">
        <w:rPr>
          <w:rFonts w:ascii="Corbel" w:eastAsia="Corbel" w:hAnsi="Corbel" w:cs="Corbel"/>
          <w:sz w:val="22"/>
          <w:szCs w:val="22"/>
        </w:rPr>
        <w:t>he tra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g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w</w:t>
      </w:r>
      <w:r w:rsidR="00883B4F">
        <w:rPr>
          <w:rFonts w:ascii="Corbel" w:eastAsia="Corbel" w:hAnsi="Corbel" w:cs="Corbel"/>
          <w:sz w:val="22"/>
          <w:szCs w:val="22"/>
        </w:rPr>
        <w:t>e ha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v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a</w:t>
      </w:r>
      <w:r w:rsidR="00883B4F">
        <w:rPr>
          <w:rFonts w:ascii="Corbel" w:eastAsia="Corbel" w:hAnsi="Corbel" w:cs="Corbel"/>
          <w:sz w:val="22"/>
          <w:szCs w:val="22"/>
        </w:rPr>
        <w:t>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si</w:t>
      </w:r>
      <w:r w:rsidR="00883B4F">
        <w:rPr>
          <w:rFonts w:ascii="Corbel" w:eastAsia="Corbel" w:hAnsi="Corbel" w:cs="Corbel"/>
          <w:sz w:val="22"/>
          <w:szCs w:val="22"/>
        </w:rPr>
        <w:t>g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n</w:t>
      </w:r>
      <w:r w:rsidR="00883B4F">
        <w:rPr>
          <w:rFonts w:ascii="Corbel" w:eastAsia="Corbel" w:hAnsi="Corbel" w:cs="Corbel"/>
          <w:sz w:val="22"/>
          <w:szCs w:val="22"/>
        </w:rPr>
        <w:t>ed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 w:rsidR="00883B4F">
        <w:rPr>
          <w:rFonts w:ascii="Corbel" w:eastAsia="Corbel" w:hAnsi="Corbel" w:cs="Corbel"/>
          <w:sz w:val="22"/>
          <w:szCs w:val="22"/>
        </w:rPr>
        <w:t xml:space="preserve">elow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c</w:t>
      </w:r>
      <w:r w:rsidR="00883B4F">
        <w:rPr>
          <w:rFonts w:ascii="Corbel" w:eastAsia="Corbel" w:hAnsi="Corbel" w:cs="Corbel"/>
          <w:sz w:val="22"/>
          <w:szCs w:val="22"/>
        </w:rPr>
        <w:t>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l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mns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to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as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si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g</w:t>
      </w:r>
      <w:r w:rsidR="00883B4F">
        <w:rPr>
          <w:rFonts w:ascii="Corbel" w:eastAsia="Corbel" w:hAnsi="Corbel" w:cs="Corbel"/>
          <w:sz w:val="22"/>
          <w:szCs w:val="22"/>
        </w:rPr>
        <w:t>n to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u</w:t>
      </w:r>
      <w:r w:rsidR="00883B4F">
        <w:rPr>
          <w:rFonts w:ascii="Corbel" w:eastAsia="Corbel" w:hAnsi="Corbel" w:cs="Corbel"/>
          <w:sz w:val="22"/>
          <w:szCs w:val="22"/>
        </w:rPr>
        <w:t>ster.</w:t>
      </w:r>
    </w:p>
    <w:p w14:paraId="7057A37B" w14:textId="77777777" w:rsidR="00AF57E7" w:rsidRDefault="00AF57E7" w:rsidP="00AF57E7">
      <w:pPr>
        <w:rPr>
          <w:rFonts w:ascii="Corbel" w:eastAsia="Corbel" w:hAnsi="Corbel" w:cs="Corbel"/>
          <w:sz w:val="22"/>
          <w:szCs w:val="22"/>
        </w:rPr>
      </w:pPr>
    </w:p>
    <w:p w14:paraId="6D279ADE" w14:textId="77777777" w:rsidR="00AF57E7" w:rsidRDefault="00AF57E7" w:rsidP="00AF57E7">
      <w:pPr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725DF051" wp14:editId="18D94FBC">
            <wp:extent cx="5365750" cy="2921000"/>
            <wp:effectExtent l="0" t="0" r="635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A26" w14:textId="77777777" w:rsidR="00883B4F" w:rsidRDefault="00883B4F" w:rsidP="00883B4F">
      <w:pPr>
        <w:spacing w:before="2" w:line="100" w:lineRule="exact"/>
        <w:rPr>
          <w:sz w:val="10"/>
          <w:szCs w:val="10"/>
        </w:rPr>
      </w:pPr>
    </w:p>
    <w:p w14:paraId="305C9541" w14:textId="77777777" w:rsidR="00883B4F" w:rsidRDefault="00B97CC6" w:rsidP="00883B4F">
      <w:pPr>
        <w:spacing w:line="20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 wp14:anchorId="63D49FF5" wp14:editId="6F0970D6">
                <wp:simplePos x="0" y="0"/>
                <wp:positionH relativeFrom="page">
                  <wp:posOffset>850900</wp:posOffset>
                </wp:positionH>
                <wp:positionV relativeFrom="paragraph">
                  <wp:posOffset>107950</wp:posOffset>
                </wp:positionV>
                <wp:extent cx="6058535" cy="419100"/>
                <wp:effectExtent l="0" t="0" r="0" b="0"/>
                <wp:wrapNone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419100"/>
                          <a:chOff x="1351" y="-77"/>
                          <a:chExt cx="9541" cy="478"/>
                        </a:xfrm>
                      </wpg:grpSpPr>
                      <wps:wsp>
                        <wps:cNvPr id="285" name="Freeform 738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8871C" w14:textId="77777777" w:rsidR="00B97CC6" w:rsidRPr="00B97CC6" w:rsidRDefault="00B97CC6" w:rsidP="00B97CC6">
                              <w:pPr>
                                <w:rPr>
                                  <w:rFonts w:ascii="Corbel" w:eastAsia="Corbel" w:hAnsi="Corbel" w:cs="Corbel"/>
                                  <w:b/>
                                  <w:sz w:val="22"/>
                                  <w:szCs w:val="22"/>
                                </w:rPr>
                              </w:pPr>
                              <w:r w:rsidRPr="00B97CC6">
                                <w:rPr>
                                  <w:rFonts w:ascii="Corbel" w:eastAsia="Corbel" w:hAnsi="Corbel" w:cs="Corbel"/>
                                  <w:b/>
                                  <w:sz w:val="22"/>
                                  <w:szCs w:val="22"/>
                                </w:rPr>
                                <w:t>MANUAL CLUSTERING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739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740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741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742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D49FF5" id="Group 284" o:spid="_x0000_s1032" style="position:absolute;margin-left:67pt;margin-top:8.5pt;width:477.05pt;height:33pt;z-index:-251630080;mso-position-horizontal-relative:page" coordorigin="1351,-77" coordsize="9541,4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">
                <v:shape id="Freeform 738" o:spid="_x0000_s1033" style="position:absolute;left:1412;top:15;width:9419;height:295;visibility:visible;mso-wrap-style:square;v-text-anchor:top" coordsize="9419,295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t6wwwAA&#10;ANwAAAAPAAAAZHJzL2Rvd25yZXYueG1sRI/RasJAFETfBf9huYIvRTcNqdrUVUpREKQFox9wyd4m&#10;odm7YXer8e9dQfBxmJkzzHLdm1acyfnGsoLXaQKCuLS64UrB6bidLED4gKyxtUwKruRhvRoOlphr&#10;e+EDnYtQiQhhn6OCOoQul9KXNRn0U9sRR+/XOoMhSldJ7fAS4aaVaZLMpMGG40KNHX3VVP4V/0bB&#10;zrHZz0lzmr2/yO8szTbJj1VqPOo/P0AE6sMz/GjvtIJ08Qb3M/EIyN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mt6wwwAAANwAAAAPAAAAAAAAAAAAAAAAAJcCAABkcnMvZG93&#10;bnJldi54bWxQSwUGAAAAAAQABAD1AAAAhwMAAAAA&#10;" adj="-11796480,,5400" path="m0,295l9419,295,9419,,,,,295xe" fillcolor="#c8ebfb" stroked="f">
                  <v:stroke joinstyle="round"/>
                  <v:formulas/>
                  <v:path arrowok="t" o:connecttype="custom" o:connectlocs="0,310;9419,310;9419,15;0,15;0,310" o:connectangles="0,0,0,0,0" textboxrect="0,0,9419,295"/>
                  <v:textbox>
                    <w:txbxContent>
                      <w:p w14:paraId="4B88871C" w14:textId="77777777" w:rsidR="00B97CC6" w:rsidRPr="00B97CC6" w:rsidRDefault="00B97CC6" w:rsidP="00B97CC6">
                        <w:pPr>
                          <w:rPr>
                            <w:rFonts w:ascii="Corbel" w:eastAsia="Corbel" w:hAnsi="Corbel" w:cs="Corbel"/>
                            <w:b/>
                            <w:sz w:val="22"/>
                            <w:szCs w:val="22"/>
                          </w:rPr>
                        </w:pPr>
                        <w:r w:rsidRPr="00B97CC6">
                          <w:rPr>
                            <w:rFonts w:ascii="Corbel" w:eastAsia="Corbel" w:hAnsi="Corbel" w:cs="Corbel"/>
                            <w:b/>
                            <w:sz w:val="22"/>
                            <w:szCs w:val="22"/>
                          </w:rPr>
                          <w:t>MANUAL CLUSTERING</w:t>
                        </w:r>
                      </w:p>
                    </w:txbxContent>
                  </v:textbox>
                </v:shape>
                <v:shape id="Freeform 739" o:spid="_x0000_s1034" style="position:absolute;left:1412;top:-46;width:9419;height:62;visibility:visible;mso-wrap-style:square;v-text-anchor:top" coordsize="9419,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3oapwgAA&#10;ANwAAAAPAAAAZHJzL2Rvd25yZXYueG1sRI9Bi8IwFITvC/6H8ARva6qH4lajiNJl9eSqP+DRPNto&#10;81KaqPXfG0HwOMzMN8xs0dla3Kj1xrGC0TABQVw4bbhUcDzk3xMQPiBrrB2Tggd5WMx7XzPMtLvz&#10;P932oRQRwj5DBVUITSalLyqy6IeuIY7eybUWQ5RtKXWL9wi3tRwnSSotGo4LFTa0qqi47K9WgXGb&#10;dbDX9Cen8+63yJdbczhulRr0u+UURKAufMLv9p9WMJ6k8DoTj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TehqnCAAAA3AAAAA8AAAAAAAAAAAAAAAAAlwIAAGRycy9kb3du&#10;cmV2LnhtbFBLBQYAAAAABAAEAPUAAACGAwAAAAA=&#10;" path="m0,62l9419,62,9419,,,,,62xe" fillcolor="#c8ebfb" stroked="f">
                  <v:path arrowok="t" o:connecttype="custom" o:connectlocs="0,16;9419,16;9419,-46;0,-46;0,16" o:connectangles="0,0,0,0,0"/>
                </v:shape>
                <v:polyline id="Freeform 740" o:spid="_x0000_s1035" style="position:absolute;visibility:visible;mso-wrap-style:square;v-text-anchor:top" points="1412,340,10831,340" coordsize="9419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4etxgAA&#10;ANwAAAAPAAAAZHJzL2Rvd25yZXYueG1sRI9Ba8JAFITvQv/D8gredGMOVqKriFSwUCnVgh4f2WcS&#10;m30bsq8x7a/vFoQeh5n5hlmselerjtpQeTYwGSegiHNvKy4MfBy3oxmoIMgWa89k4JsCrJYPgwVm&#10;1t/4nbqDFCpCOGRooBRpMq1DXpLDMPYNcfQuvnUoUbaFti3eItzVOk2SqXZYcVwosaFNSfnn4csZ&#10;CPu3s3Sb4mX7/Ho9/UyOskvSvTHDx349ByXUy3/43t5ZA+nsCf7OxCOgl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x4etxgAAANwAAAAPAAAAAAAAAAAAAAAAAJcCAABkcnMv&#10;ZG93bnJldi54bWxQSwUGAAAAAAQABAD1AAAAigMAAAAA&#10;" filled="f" strokecolor="#c8ebfb" strokeweight="3.1pt">
                  <v:path arrowok="t" o:connecttype="custom" o:connectlocs="0,0;9419,0" o:connectangles="0,0"/>
                </v:polyline>
                <v:polyline id="Freeform 741" o:spid="_x0000_s1036" style="position:absolute;visibility:visible;mso-wrap-style:square;v-text-anchor:top" points="1382,-45,1382,370" coordsize="0,4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ytZYwgAA&#10;ANwAAAAPAAAAZHJzL2Rvd25yZXYueG1sRE/dasIwFL4X9g7hDHaniWW60hllDIZ6MWRdH+CsOWvL&#10;mpPaxLa+vbkYePnx/W92k23FQL1vHGtYLhQI4tKZhisNxffHPAXhA7LB1jFpuJKH3fZhtsHMuJG/&#10;aMhDJWII+ww11CF0mZS+rMmiX7iOOHK/rrcYIuwraXocY7htZaLUWlpsODbU2NF7TeVffrEalF+V&#10;x7Nanp+Ll8Ma7Wey/zlZrZ8ep7dXEIGmcBf/uw9GQ5LGtfFMPAJye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TK1ljCAAAA3AAAAA8AAAAAAAAAAAAAAAAAlwIAAGRycy9kb3du&#10;cmV2LnhtbFBLBQYAAAAABAAEAPUAAACGAwAAAAA=&#10;" filled="f" strokecolor="#c8ebfb" strokeweight="3.1pt">
                  <v:path arrowok="t" o:connecttype="custom" o:connectlocs="0,-45;0,370" o:connectangles="0,0"/>
                </v:polyline>
                <v:polyline id="Freeform 742" o:spid="_x0000_s1037" style="position:absolute;visibility:visible;mso-wrap-style:square;v-text-anchor:top" points="10861,-45,10861,370" coordsize="0,41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hnPDxQAA&#10;ANwAAAAPAAAAZHJzL2Rvd25yZXYueG1sRI/RasJAFETfC/7DcgXfdNdgrY1ZRQpFfSilNh9wm70m&#10;wezdmF01/Xu3IPRxmJkzTLbubSOu1PnasYbpRIEgLpypudSQf7+PFyB8QDbYOCYNv+RhvRo8ZZga&#10;d+Mvuh5CKSKEfYoaqhDaVEpfVGTRT1xLHL2j6yyGKLtSmg5vEW4bmSg1lxZrjgsVtvRWUXE6XKwG&#10;5Z+L/VlNz7P8ZTdH+5Fsfz6t1qNhv1mCCNSH//CjvTMaksUr/J2JR0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uGc8PFAAAA3AAAAA8AAAAAAAAAAAAAAAAAlwIAAGRycy9k&#10;b3ducmV2LnhtbFBLBQYAAAAABAAEAPUAAACJAwAAAAA=&#10;" filled="f" strokecolor="#c8ebfb" strokeweight="3.1pt">
                  <v:path arrowok="t" o:connecttype="custom" o:connectlocs="0,-45;0,370" o:connectangles="0,0"/>
                </v:polyline>
                <w10:wrap anchorx="page"/>
              </v:group>
            </w:pict>
          </mc:Fallback>
        </mc:AlternateContent>
      </w:r>
    </w:p>
    <w:p w14:paraId="6AD6A318" w14:textId="77777777" w:rsidR="00883B4F" w:rsidRDefault="00883B4F" w:rsidP="00883B4F">
      <w:pPr>
        <w:spacing w:line="200" w:lineRule="exact"/>
      </w:pPr>
    </w:p>
    <w:p w14:paraId="473BD0AC" w14:textId="77777777" w:rsidR="00883B4F" w:rsidRDefault="00883B4F" w:rsidP="00883B4F">
      <w:pPr>
        <w:spacing w:line="200" w:lineRule="exact"/>
      </w:pPr>
    </w:p>
    <w:p w14:paraId="5CC12130" w14:textId="77777777" w:rsidR="00883B4F" w:rsidRDefault="00883B4F" w:rsidP="00883B4F">
      <w:pPr>
        <w:spacing w:line="200" w:lineRule="exact"/>
      </w:pPr>
    </w:p>
    <w:p w14:paraId="78230BF2" w14:textId="77777777" w:rsidR="00883B4F" w:rsidRDefault="00883B4F" w:rsidP="00883B4F">
      <w:pPr>
        <w:spacing w:line="200" w:lineRule="exact"/>
      </w:pPr>
    </w:p>
    <w:p w14:paraId="738E3720" w14:textId="77777777" w:rsidR="00B97CC6" w:rsidRDefault="00B97CC6" w:rsidP="00B97CC6">
      <w:pPr>
        <w:spacing w:line="200" w:lineRule="exact"/>
        <w:jc w:val="both"/>
        <w:rPr>
          <w:rFonts w:ascii="Corbel" w:eastAsia="Corbel" w:hAnsi="Corbel" w:cs="Corbel"/>
          <w:sz w:val="22"/>
          <w:szCs w:val="22"/>
        </w:rPr>
      </w:pPr>
      <w:r w:rsidRPr="00B97CC6">
        <w:rPr>
          <w:rFonts w:ascii="Corbel" w:eastAsia="Corbel" w:hAnsi="Corbel" w:cs="Corbel"/>
          <w:sz w:val="22"/>
          <w:szCs w:val="22"/>
        </w:rPr>
        <w:t>For Manual clustering, we choose Term and Fico Score as our main factor to cluster the user and predict their interest rate.</w:t>
      </w:r>
    </w:p>
    <w:p w14:paraId="31E5BC57" w14:textId="77777777" w:rsidR="00B97CC6" w:rsidRDefault="00B97CC6" w:rsidP="00B97CC6">
      <w:pPr>
        <w:spacing w:line="200" w:lineRule="exact"/>
        <w:jc w:val="both"/>
        <w:rPr>
          <w:rFonts w:ascii="Corbel" w:eastAsia="Corbel" w:hAnsi="Corbel" w:cs="Corbel"/>
          <w:sz w:val="22"/>
          <w:szCs w:val="22"/>
        </w:rPr>
      </w:pPr>
    </w:p>
    <w:p w14:paraId="557716DE" w14:textId="77777777" w:rsidR="00B97CC6" w:rsidRPr="00B97CC6" w:rsidRDefault="00B97CC6" w:rsidP="00B97CC6">
      <w:pPr>
        <w:spacing w:line="200" w:lineRule="exact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 first divide the user based on the Fico score bins and then split them on the Term (36 or 60 months)</w:t>
      </w:r>
      <w:r w:rsidR="0046402D">
        <w:rPr>
          <w:rFonts w:ascii="Corbel" w:eastAsia="Corbel" w:hAnsi="Corbel" w:cs="Corbel"/>
          <w:sz w:val="22"/>
          <w:szCs w:val="22"/>
        </w:rPr>
        <w:t xml:space="preserve"> and created 6 </w:t>
      </w:r>
      <w:r>
        <w:rPr>
          <w:rFonts w:ascii="Corbel" w:eastAsia="Corbel" w:hAnsi="Corbel" w:cs="Corbel"/>
          <w:sz w:val="22"/>
          <w:szCs w:val="22"/>
        </w:rPr>
        <w:t>csv file to train our model</w:t>
      </w:r>
      <w:r w:rsidR="0046402D">
        <w:rPr>
          <w:rFonts w:ascii="Corbel" w:eastAsia="Corbel" w:hAnsi="Corbel" w:cs="Corbel"/>
          <w:sz w:val="22"/>
          <w:szCs w:val="22"/>
        </w:rPr>
        <w:t xml:space="preserve"> and predict our interest rate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54B52481" w14:textId="77777777" w:rsidR="00B97CC6" w:rsidRDefault="00B97CC6" w:rsidP="00883B4F">
      <w:pPr>
        <w:spacing w:line="200" w:lineRule="exact"/>
      </w:pPr>
    </w:p>
    <w:p w14:paraId="44464B3F" w14:textId="77777777" w:rsidR="00B97CC6" w:rsidRDefault="00B97CC6" w:rsidP="00883B4F">
      <w:pPr>
        <w:spacing w:line="200" w:lineRule="exact"/>
      </w:pPr>
    </w:p>
    <w:p w14:paraId="57C17651" w14:textId="77777777" w:rsidR="00B97CC6" w:rsidRDefault="00B97CC6" w:rsidP="00883B4F">
      <w:pPr>
        <w:spacing w:line="200" w:lineRule="exact"/>
      </w:pPr>
    </w:p>
    <w:p w14:paraId="33E4F7BD" w14:textId="77777777" w:rsidR="00B97CC6" w:rsidRDefault="00B97CC6" w:rsidP="00883B4F">
      <w:pPr>
        <w:spacing w:line="200" w:lineRule="exact"/>
      </w:pPr>
    </w:p>
    <w:p w14:paraId="7200E03A" w14:textId="77777777" w:rsidR="00B97CC6" w:rsidRDefault="00B97CC6" w:rsidP="00883B4F">
      <w:pPr>
        <w:spacing w:line="200" w:lineRule="exact"/>
      </w:pPr>
    </w:p>
    <w:p w14:paraId="26A717B8" w14:textId="77777777" w:rsidR="00B97CC6" w:rsidRDefault="00B97CC6" w:rsidP="00883B4F">
      <w:pPr>
        <w:spacing w:line="200" w:lineRule="exact"/>
      </w:pPr>
    </w:p>
    <w:p w14:paraId="7345B10D" w14:textId="77777777" w:rsidR="00B97CC6" w:rsidRDefault="00B97CC6" w:rsidP="00883B4F">
      <w:pPr>
        <w:spacing w:line="200" w:lineRule="exact"/>
      </w:pPr>
    </w:p>
    <w:p w14:paraId="53A63D4D" w14:textId="77777777" w:rsidR="00B97CC6" w:rsidRDefault="00B97CC6" w:rsidP="00883B4F">
      <w:pPr>
        <w:spacing w:line="200" w:lineRule="exact"/>
      </w:pPr>
    </w:p>
    <w:p w14:paraId="2B8A9D4C" w14:textId="77777777" w:rsidR="00B97CC6" w:rsidRDefault="00B97CC6" w:rsidP="00883B4F">
      <w:pPr>
        <w:spacing w:line="200" w:lineRule="exact"/>
      </w:pPr>
    </w:p>
    <w:p w14:paraId="7FC13CC7" w14:textId="77777777" w:rsidR="00B97CC6" w:rsidRDefault="00B97CC6" w:rsidP="00883B4F">
      <w:pPr>
        <w:spacing w:line="200" w:lineRule="exact"/>
      </w:pPr>
    </w:p>
    <w:p w14:paraId="3345AC22" w14:textId="77777777" w:rsidR="00B97CC6" w:rsidRDefault="00B97CC6" w:rsidP="00883B4F">
      <w:pPr>
        <w:spacing w:line="200" w:lineRule="exact"/>
      </w:pPr>
    </w:p>
    <w:p w14:paraId="12E96859" w14:textId="77777777" w:rsidR="00B97CC6" w:rsidRDefault="00B97CC6" w:rsidP="00883B4F">
      <w:pPr>
        <w:spacing w:line="200" w:lineRule="exact"/>
      </w:pPr>
    </w:p>
    <w:p w14:paraId="1F54E990" w14:textId="77777777" w:rsidR="00B97CC6" w:rsidRDefault="00B97CC6" w:rsidP="00883B4F">
      <w:pPr>
        <w:spacing w:line="200" w:lineRule="exact"/>
      </w:pPr>
    </w:p>
    <w:p w14:paraId="1790FAE1" w14:textId="77777777" w:rsidR="00883B4F" w:rsidRDefault="00883B4F" w:rsidP="00883B4F">
      <w:pPr>
        <w:spacing w:before="1" w:line="100" w:lineRule="exact"/>
        <w:rPr>
          <w:sz w:val="11"/>
          <w:szCs w:val="11"/>
        </w:rPr>
      </w:pPr>
    </w:p>
    <w:p w14:paraId="2FF53ABE" w14:textId="77777777" w:rsidR="00883B4F" w:rsidRDefault="00883B4F" w:rsidP="00883B4F">
      <w:pPr>
        <w:spacing w:line="200" w:lineRule="exact"/>
      </w:pPr>
    </w:p>
    <w:p w14:paraId="6DDB5CEB" w14:textId="77777777" w:rsidR="00883B4F" w:rsidRDefault="00883B4F" w:rsidP="00883B4F">
      <w:pPr>
        <w:spacing w:line="200" w:lineRule="exact"/>
      </w:pPr>
    </w:p>
    <w:p w14:paraId="138891AB" w14:textId="77777777" w:rsidR="00883B4F" w:rsidRDefault="00883B4F" w:rsidP="00883B4F">
      <w:pPr>
        <w:spacing w:line="200" w:lineRule="exact"/>
      </w:pPr>
    </w:p>
    <w:p w14:paraId="79490EFB" w14:textId="77777777" w:rsidR="00883B4F" w:rsidRDefault="00883B4F" w:rsidP="00883B4F">
      <w:pPr>
        <w:spacing w:before="14"/>
        <w:ind w:left="2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1" locked="0" layoutInCell="1" allowOverlap="1" wp14:anchorId="583AC517" wp14:editId="61A7ED3A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6985" r="8255" b="3810"/>
                <wp:wrapNone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240" name="Freeform 760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761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73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762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763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764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573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D8249AB" id="Group 239" o:spid="_x0000_s1026" style="position:absolute;margin-left:67.55pt;margin-top:-3.85pt;width:477.05pt;height:23.9pt;z-index:-1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">
                <v:shape id="Freeform 760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" path="m,295r9419,l9419,,,,,295xe" fillcolor="#0573a4" stroked="f">
                  <v:path arrowok="t" o:connecttype="custom" o:connectlocs="0,310;9419,310;9419,15;0,15;0,310" o:connectangles="0,0,0,0,0"/>
                </v:shape>
                <v:shape id="Freeform 761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" path="m,62r9419,l9419,,,,,62xe" fillcolor="#0573a4" stroked="f">
                  <v:path arrowok="t" o:connecttype="custom" o:connectlocs="0,16;9419,16;9419,-46;0,-46;0,16" o:connectangles="0,0,0,0,0"/>
                </v:shape>
                <v:shape id="Freeform 762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" path="m,l9419,e" filled="f" strokecolor="#0573a4" strokeweight="3.1pt">
                  <v:path arrowok="t" o:connecttype="custom" o:connectlocs="0,0;9419,0" o:connectangles="0,0"/>
                </v:shape>
                <v:shape id="Freeform 763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" path="m,l,415e" filled="f" strokecolor="#0573a4" strokeweight="3.1pt">
                  <v:path arrowok="t" o:connecttype="custom" o:connectlocs="0,-45;0,370" o:connectangles="0,0"/>
                </v:shape>
                <v:shape id="Freeform 764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" path="m,l,415e" filled="f" strokecolor="#0573a4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U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P</w:t>
      </w:r>
      <w:r>
        <w:rPr>
          <w:rFonts w:ascii="Corbel" w:eastAsia="Corbel" w:hAnsi="Corbel" w:cs="Corbel"/>
          <w:color w:val="FFFFFF"/>
          <w:spacing w:val="26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W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B</w:t>
      </w:r>
      <w:r>
        <w:rPr>
          <w:rFonts w:ascii="Corbel" w:eastAsia="Corbel" w:hAnsi="Corbel" w:cs="Corbel"/>
          <w:color w:val="FFFFFF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R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V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:</w:t>
      </w:r>
      <w:proofErr w:type="gramEnd"/>
      <w:r>
        <w:rPr>
          <w:rFonts w:ascii="Corbel" w:eastAsia="Corbel" w:hAnsi="Corbel" w:cs="Corbel"/>
          <w:color w:val="FFFFFF"/>
          <w:spacing w:val="32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C</w:t>
      </w:r>
      <w:r>
        <w:rPr>
          <w:rFonts w:ascii="Corbel" w:eastAsia="Corbel" w:hAnsi="Corbel" w:cs="Corbel"/>
          <w:color w:val="FFFFFF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L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U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S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T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E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R</w:t>
      </w:r>
      <w:r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I</w:t>
      </w:r>
      <w:r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N</w:t>
      </w:r>
      <w:r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FFFFFF"/>
          <w:sz w:val="22"/>
          <w:szCs w:val="22"/>
        </w:rPr>
        <w:t>G</w:t>
      </w:r>
    </w:p>
    <w:p w14:paraId="02D0A66D" w14:textId="77777777" w:rsidR="00883B4F" w:rsidRDefault="00883B4F" w:rsidP="00883B4F">
      <w:pPr>
        <w:spacing w:before="4" w:line="140" w:lineRule="exact"/>
        <w:rPr>
          <w:sz w:val="14"/>
          <w:szCs w:val="14"/>
        </w:rPr>
      </w:pPr>
    </w:p>
    <w:p w14:paraId="198D652A" w14:textId="77777777" w:rsidR="00883B4F" w:rsidRDefault="00883B4F" w:rsidP="00883B4F">
      <w:pPr>
        <w:ind w:left="10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Our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sett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ooks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</w:t>
      </w:r>
      <w:r>
        <w:rPr>
          <w:rFonts w:ascii="Corbel" w:eastAsia="Corbel" w:hAnsi="Corbel" w:cs="Corbel"/>
          <w:sz w:val="22"/>
          <w:szCs w:val="22"/>
        </w:rPr>
        <w:t xml:space="preserve">ke </w:t>
      </w:r>
      <w:r>
        <w:rPr>
          <w:rFonts w:ascii="Corbel" w:eastAsia="Corbel" w:hAnsi="Corbel" w:cs="Corbel"/>
          <w:spacing w:val="-3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06EAD43" w14:textId="77777777" w:rsidR="00AF57E7" w:rsidRDefault="00AF57E7" w:rsidP="00883B4F">
      <w:pPr>
        <w:ind w:left="109"/>
        <w:rPr>
          <w:rFonts w:ascii="Corbel" w:eastAsia="Corbel" w:hAnsi="Corbel" w:cs="Corbel"/>
          <w:sz w:val="22"/>
          <w:szCs w:val="22"/>
        </w:rPr>
      </w:pPr>
    </w:p>
    <w:p w14:paraId="10F9CC3E" w14:textId="77777777" w:rsidR="00AF57E7" w:rsidRDefault="00AF57E7" w:rsidP="00AF57E7">
      <w:pPr>
        <w:ind w:left="109"/>
        <w:jc w:val="center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0244BD2A" wp14:editId="2219A7BC">
            <wp:extent cx="4352925" cy="417830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2563" w14:textId="77777777" w:rsidR="00AF57E7" w:rsidRDefault="00AF57E7" w:rsidP="00883B4F">
      <w:pPr>
        <w:ind w:left="109"/>
        <w:rPr>
          <w:rFonts w:ascii="Corbel" w:eastAsia="Corbel" w:hAnsi="Corbel" w:cs="Corbel"/>
          <w:sz w:val="22"/>
          <w:szCs w:val="22"/>
        </w:rPr>
      </w:pPr>
    </w:p>
    <w:p w14:paraId="2B303004" w14:textId="77777777" w:rsidR="00883B4F" w:rsidRDefault="00883B4F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 as:</w:t>
      </w:r>
    </w:p>
    <w:p w14:paraId="72AED640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p w14:paraId="385E5C6C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  <w:sectPr w:rsidR="003A7053">
          <w:pgSz w:w="12240" w:h="15840"/>
          <w:pgMar w:top="680" w:right="1320" w:bottom="280" w:left="1340" w:header="474" w:footer="725" w:gutter="0"/>
          <w:cols w:space="720"/>
        </w:sectPr>
      </w:pPr>
      <w:r>
        <w:rPr>
          <w:noProof/>
        </w:rPr>
        <w:drawing>
          <wp:inline distT="0" distB="0" distL="0" distR="0" wp14:anchorId="4D44A8F8" wp14:editId="5E13227C">
            <wp:extent cx="6083300" cy="2316480"/>
            <wp:effectExtent l="0" t="0" r="0" b="762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68CA" w14:textId="77777777" w:rsidR="00883B4F" w:rsidRDefault="00883B4F" w:rsidP="00883B4F">
      <w:pPr>
        <w:spacing w:before="2" w:line="260" w:lineRule="exact"/>
        <w:rPr>
          <w:sz w:val="26"/>
          <w:szCs w:val="26"/>
        </w:rPr>
      </w:pPr>
    </w:p>
    <w:p w14:paraId="521CC0C8" w14:textId="77777777" w:rsidR="00883B4F" w:rsidRDefault="00883B4F" w:rsidP="00883B4F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1" allowOverlap="1" wp14:anchorId="1F1EDA92" wp14:editId="7DB3DF9D">
                <wp:simplePos x="0" y="0"/>
                <wp:positionH relativeFrom="page">
                  <wp:posOffset>857885</wp:posOffset>
                </wp:positionH>
                <wp:positionV relativeFrom="paragraph">
                  <wp:posOffset>-48895</wp:posOffset>
                </wp:positionV>
                <wp:extent cx="6058535" cy="303530"/>
                <wp:effectExtent l="635" t="0" r="8255" b="127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8535" cy="303530"/>
                          <a:chOff x="1351" y="-77"/>
                          <a:chExt cx="9541" cy="478"/>
                        </a:xfrm>
                      </wpg:grpSpPr>
                      <wps:wsp>
                        <wps:cNvPr id="231" name="Freeform 772"/>
                        <wps:cNvSpPr>
                          <a:spLocks/>
                        </wps:cNvSpPr>
                        <wps:spPr bwMode="auto">
                          <a:xfrm>
                            <a:off x="1412" y="15"/>
                            <a:ext cx="9419" cy="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310 15"/>
                              <a:gd name="T3" fmla="*/ 310 h 295"/>
                              <a:gd name="T4" fmla="+- 0 10831 1412"/>
                              <a:gd name="T5" fmla="*/ T4 w 9419"/>
                              <a:gd name="T6" fmla="+- 0 310 15"/>
                              <a:gd name="T7" fmla="*/ 310 h 295"/>
                              <a:gd name="T8" fmla="+- 0 10831 1412"/>
                              <a:gd name="T9" fmla="*/ T8 w 9419"/>
                              <a:gd name="T10" fmla="+- 0 15 15"/>
                              <a:gd name="T11" fmla="*/ 15 h 295"/>
                              <a:gd name="T12" fmla="+- 0 1412 1412"/>
                              <a:gd name="T13" fmla="*/ T12 w 9419"/>
                              <a:gd name="T14" fmla="+- 0 15 15"/>
                              <a:gd name="T15" fmla="*/ 15 h 295"/>
                              <a:gd name="T16" fmla="+- 0 1412 1412"/>
                              <a:gd name="T17" fmla="*/ T16 w 9419"/>
                              <a:gd name="T18" fmla="+- 0 310 15"/>
                              <a:gd name="T19" fmla="*/ 310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295">
                                <a:moveTo>
                                  <a:pt x="0" y="295"/>
                                </a:moveTo>
                                <a:lnTo>
                                  <a:pt x="9419" y="29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773"/>
                        <wps:cNvSpPr>
                          <a:spLocks/>
                        </wps:cNvSpPr>
                        <wps:spPr bwMode="auto">
                          <a:xfrm>
                            <a:off x="1412" y="-46"/>
                            <a:ext cx="9419" cy="6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6 -46"/>
                              <a:gd name="T3" fmla="*/ 16 h 62"/>
                              <a:gd name="T4" fmla="+- 0 10831 1412"/>
                              <a:gd name="T5" fmla="*/ T4 w 9419"/>
                              <a:gd name="T6" fmla="+- 0 16 -46"/>
                              <a:gd name="T7" fmla="*/ 16 h 62"/>
                              <a:gd name="T8" fmla="+- 0 10831 1412"/>
                              <a:gd name="T9" fmla="*/ T8 w 9419"/>
                              <a:gd name="T10" fmla="+- 0 -46 -46"/>
                              <a:gd name="T11" fmla="*/ -46 h 62"/>
                              <a:gd name="T12" fmla="+- 0 1412 1412"/>
                              <a:gd name="T13" fmla="*/ T12 w 9419"/>
                              <a:gd name="T14" fmla="+- 0 -46 -46"/>
                              <a:gd name="T15" fmla="*/ -46 h 62"/>
                              <a:gd name="T16" fmla="+- 0 1412 1412"/>
                              <a:gd name="T17" fmla="*/ T16 w 9419"/>
                              <a:gd name="T18" fmla="+- 0 16 -46"/>
                              <a:gd name="T19" fmla="*/ 1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19" h="62">
                                <a:moveTo>
                                  <a:pt x="0" y="62"/>
                                </a:moveTo>
                                <a:lnTo>
                                  <a:pt x="9419" y="62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774"/>
                        <wps:cNvSpPr>
                          <a:spLocks/>
                        </wps:cNvSpPr>
                        <wps:spPr bwMode="auto">
                          <a:xfrm>
                            <a:off x="1412" y="340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775"/>
                        <wps:cNvSpPr>
                          <a:spLocks/>
                        </wps:cNvSpPr>
                        <wps:spPr bwMode="auto">
                          <a:xfrm>
                            <a:off x="1382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776"/>
                        <wps:cNvSpPr>
                          <a:spLocks/>
                        </wps:cNvSpPr>
                        <wps:spPr bwMode="auto">
                          <a:xfrm>
                            <a:off x="10861" y="-45"/>
                            <a:ext cx="0" cy="415"/>
                          </a:xfrm>
                          <a:custGeom>
                            <a:avLst/>
                            <a:gdLst>
                              <a:gd name="T0" fmla="+- 0 -45 -45"/>
                              <a:gd name="T1" fmla="*/ -45 h 415"/>
                              <a:gd name="T2" fmla="+- 0 370 -45"/>
                              <a:gd name="T3" fmla="*/ 370 h 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15"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C8EB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F7A081" id="Group 230" o:spid="_x0000_s1026" style="position:absolute;margin-left:67.55pt;margin-top:-3.85pt;width:477.05pt;height:23.9pt;z-index:-1;mso-position-horizontal-relative:page" coordorigin="1351,-77" coordsize="9541,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">
                <v:shape id="Freeform 772" o:spid="_x0000_s1027" style="position:absolute;left:1412;top:15;width:9419;height:295;visibility:visible;mso-wrap-style:square;v-text-anchor:top" coordsize="9419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" path="m,295r9419,l9419,,,,,295xe" fillcolor="#c8ebfb" stroked="f">
                  <v:path arrowok="t" o:connecttype="custom" o:connectlocs="0,310;9419,310;9419,15;0,15;0,310" o:connectangles="0,0,0,0,0"/>
                </v:shape>
                <v:shape id="Freeform 773" o:spid="_x0000_s1028" style="position:absolute;left:1412;top:-46;width:9419;height:62;visibility:visible;mso-wrap-style:square;v-text-anchor:top" coordsize="941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" path="m,62r9419,l9419,,,,,62xe" fillcolor="#c8ebfb" stroked="f">
                  <v:path arrowok="t" o:connecttype="custom" o:connectlocs="0,16;9419,16;9419,-46;0,-46;0,16" o:connectangles="0,0,0,0,0"/>
                </v:shape>
                <v:shape id="Freeform 774" o:spid="_x0000_s1029" style="position:absolute;left:1412;top:340;width:9419;height:0;visibility:visible;mso-wrap-style:square;v-text-anchor:top" coordsize="94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" path="m,l9419,e" filled="f" strokecolor="#c8ebfb" strokeweight="3.1pt">
                  <v:path arrowok="t" o:connecttype="custom" o:connectlocs="0,0;9419,0" o:connectangles="0,0"/>
                </v:shape>
                <v:shape id="Freeform 775" o:spid="_x0000_s1030" style="position:absolute;left:1382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" path="m,l,415e" filled="f" strokecolor="#c8ebfb" strokeweight="3.1pt">
                  <v:path arrowok="t" o:connecttype="custom" o:connectlocs="0,-45;0,370" o:connectangles="0,0"/>
                </v:shape>
                <v:shape id="Freeform 776" o:spid="_x0000_s1031" style="position:absolute;left:10861;top:-45;width:0;height:415;visibility:visible;mso-wrap-style:square;v-text-anchor:top" coordsize="0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" path="m,l,415e" filled="f" strokecolor="#c8ebfb" strokeweight="3.1pt">
                  <v:path arrowok="t" o:connecttype="custom" o:connectlocs="0,-45;0,370" o:connectangles="0,0"/>
                </v:shape>
                <w10:wrap anchorx="page"/>
              </v:group>
            </w:pict>
          </mc:Fallback>
        </mc:AlternateConten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sz w:val="22"/>
          <w:szCs w:val="22"/>
        </w:rPr>
        <w:t xml:space="preserve">Y </w:t>
      </w:r>
      <w:r>
        <w:rPr>
          <w:rFonts w:ascii="Corbel" w:eastAsia="Corbel" w:hAnsi="Corbel" w:cs="Corbel"/>
          <w:spacing w:val="-1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proofErr w:type="gramEnd"/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B </w:t>
      </w:r>
      <w:r>
        <w:rPr>
          <w:rFonts w:ascii="Corbel" w:eastAsia="Corbel" w:hAnsi="Corbel" w:cs="Corbel"/>
          <w:spacing w:val="-1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V</w:t>
      </w:r>
      <w:r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4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0"/>
          <w:sz w:val="22"/>
          <w:szCs w:val="22"/>
        </w:rPr>
        <w:t xml:space="preserve"> </w:t>
      </w:r>
    </w:p>
    <w:p w14:paraId="341CA9B9" w14:textId="77777777" w:rsidR="00883B4F" w:rsidRDefault="00883B4F" w:rsidP="00883B4F">
      <w:pPr>
        <w:spacing w:before="4" w:line="180" w:lineRule="exact"/>
        <w:rPr>
          <w:sz w:val="19"/>
          <w:szCs w:val="19"/>
        </w:rPr>
      </w:pPr>
    </w:p>
    <w:p w14:paraId="4AA7FBB8" w14:textId="77777777" w:rsidR="00883B4F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Like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w</w:t>
      </w:r>
      <w:r w:rsidR="00883B4F">
        <w:rPr>
          <w:rFonts w:ascii="Corbel" w:eastAsia="Corbel" w:hAnsi="Corbel" w:cs="Corbel"/>
          <w:sz w:val="22"/>
          <w:szCs w:val="22"/>
        </w:rPr>
        <w:t>hat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w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di</w:t>
      </w:r>
      <w:r w:rsidR="00883B4F">
        <w:rPr>
          <w:rFonts w:ascii="Corbel" w:eastAsia="Corbel" w:hAnsi="Corbel" w:cs="Corbel"/>
          <w:sz w:val="22"/>
          <w:szCs w:val="22"/>
        </w:rPr>
        <w:t>d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f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o</w:t>
      </w:r>
      <w:r w:rsidR="00883B4F">
        <w:rPr>
          <w:rFonts w:ascii="Corbel" w:eastAsia="Corbel" w:hAnsi="Corbel" w:cs="Corbel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classification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w</w:t>
      </w:r>
      <w:r w:rsidR="00883B4F">
        <w:rPr>
          <w:rFonts w:ascii="Corbel" w:eastAsia="Corbel" w:hAnsi="Corbel" w:cs="Corbel"/>
          <w:sz w:val="22"/>
          <w:szCs w:val="22"/>
        </w:rPr>
        <w:t xml:space="preserve">e 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c</w:t>
      </w:r>
      <w:r w:rsidR="00883B4F">
        <w:rPr>
          <w:rFonts w:ascii="Corbel" w:eastAsia="Corbel" w:hAnsi="Corbel" w:cs="Corbel"/>
          <w:sz w:val="22"/>
          <w:szCs w:val="22"/>
        </w:rPr>
        <w:t>an Test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out</w:t>
      </w:r>
      <w:r w:rsidR="00883B4F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w</w:t>
      </w:r>
      <w:r w:rsidR="00883B4F">
        <w:rPr>
          <w:rFonts w:ascii="Corbel" w:eastAsia="Corbel" w:hAnsi="Corbel" w:cs="Corbel"/>
          <w:sz w:val="22"/>
          <w:szCs w:val="22"/>
        </w:rPr>
        <w:t>eb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883B4F">
        <w:rPr>
          <w:rFonts w:ascii="Corbel" w:eastAsia="Corbel" w:hAnsi="Corbel" w:cs="Corbel"/>
          <w:sz w:val="22"/>
          <w:szCs w:val="22"/>
        </w:rPr>
        <w:t>se</w:t>
      </w:r>
      <w:r w:rsidR="00883B4F">
        <w:rPr>
          <w:rFonts w:ascii="Corbel" w:eastAsia="Corbel" w:hAnsi="Corbel" w:cs="Corbel"/>
          <w:spacing w:val="-2"/>
          <w:sz w:val="22"/>
          <w:szCs w:val="22"/>
        </w:rPr>
        <w:t>r</w:t>
      </w:r>
      <w:r w:rsidR="00883B4F">
        <w:rPr>
          <w:rFonts w:ascii="Corbel" w:eastAsia="Corbel" w:hAnsi="Corbel" w:cs="Corbel"/>
          <w:spacing w:val="1"/>
          <w:sz w:val="22"/>
          <w:szCs w:val="22"/>
        </w:rPr>
        <w:t>v</w:t>
      </w:r>
      <w:r w:rsidR="00883B4F">
        <w:rPr>
          <w:rFonts w:ascii="Corbel" w:eastAsia="Corbel" w:hAnsi="Corbel" w:cs="Corbel"/>
          <w:spacing w:val="-1"/>
          <w:sz w:val="22"/>
          <w:szCs w:val="22"/>
        </w:rPr>
        <w:t>ic</w:t>
      </w:r>
      <w:r w:rsidR="00883B4F">
        <w:rPr>
          <w:rFonts w:ascii="Corbel" w:eastAsia="Corbel" w:hAnsi="Corbel" w:cs="Corbel"/>
          <w:sz w:val="22"/>
          <w:szCs w:val="22"/>
        </w:rPr>
        <w:t>e.</w:t>
      </w:r>
    </w:p>
    <w:p w14:paraId="29708FB2" w14:textId="77777777" w:rsidR="00883B4F" w:rsidRDefault="00883B4F" w:rsidP="00883B4F">
      <w:pPr>
        <w:spacing w:before="1" w:line="120" w:lineRule="exact"/>
        <w:rPr>
          <w:sz w:val="12"/>
          <w:szCs w:val="12"/>
        </w:rPr>
      </w:pPr>
    </w:p>
    <w:p w14:paraId="5E456EF0" w14:textId="77777777" w:rsidR="00883B4F" w:rsidRDefault="00883B4F" w:rsidP="00883B4F">
      <w:pPr>
        <w:spacing w:line="200" w:lineRule="exact"/>
      </w:pPr>
    </w:p>
    <w:p w14:paraId="28BDCDC6" w14:textId="77777777" w:rsidR="00883B4F" w:rsidRDefault="00B97CC6" w:rsidP="00883B4F">
      <w:pPr>
        <w:spacing w:line="20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78967C4C" wp14:editId="402B6FF6">
                <wp:simplePos x="0" y="0"/>
                <wp:positionH relativeFrom="page">
                  <wp:posOffset>1971675</wp:posOffset>
                </wp:positionH>
                <wp:positionV relativeFrom="paragraph">
                  <wp:posOffset>33655</wp:posOffset>
                </wp:positionV>
                <wp:extent cx="4105275" cy="3183255"/>
                <wp:effectExtent l="0" t="4445" r="9525" b="3175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5275" cy="3183255"/>
                          <a:chOff x="1455" y="537"/>
                          <a:chExt cx="6465" cy="5013"/>
                        </a:xfrm>
                      </wpg:grpSpPr>
                      <pic:pic xmlns:pic="http://schemas.openxmlformats.org/drawingml/2006/picture">
                        <pic:nvPicPr>
                          <pic:cNvPr id="225" name="Picture 7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52"/>
                            <a:ext cx="6435" cy="4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Freeform 782"/>
                        <wps:cNvSpPr>
                          <a:spLocks/>
                        </wps:cNvSpPr>
                        <wps:spPr bwMode="auto">
                          <a:xfrm>
                            <a:off x="1463" y="544"/>
                            <a:ext cx="6450" cy="4998"/>
                          </a:xfrm>
                          <a:custGeom>
                            <a:avLst/>
                            <a:gdLst>
                              <a:gd name="T0" fmla="+- 0 1463 1463"/>
                              <a:gd name="T1" fmla="*/ T0 w 6450"/>
                              <a:gd name="T2" fmla="+- 0 5542 544"/>
                              <a:gd name="T3" fmla="*/ 5542 h 4998"/>
                              <a:gd name="T4" fmla="+- 0 7913 1463"/>
                              <a:gd name="T5" fmla="*/ T4 w 6450"/>
                              <a:gd name="T6" fmla="+- 0 5542 544"/>
                              <a:gd name="T7" fmla="*/ 5542 h 4998"/>
                              <a:gd name="T8" fmla="+- 0 7913 1463"/>
                              <a:gd name="T9" fmla="*/ T8 w 6450"/>
                              <a:gd name="T10" fmla="+- 0 544 544"/>
                              <a:gd name="T11" fmla="*/ 544 h 4998"/>
                              <a:gd name="T12" fmla="+- 0 1463 1463"/>
                              <a:gd name="T13" fmla="*/ T12 w 6450"/>
                              <a:gd name="T14" fmla="+- 0 544 544"/>
                              <a:gd name="T15" fmla="*/ 544 h 4998"/>
                              <a:gd name="T16" fmla="+- 0 1463 1463"/>
                              <a:gd name="T17" fmla="*/ T16 w 6450"/>
                              <a:gd name="T18" fmla="+- 0 5542 544"/>
                              <a:gd name="T19" fmla="*/ 5542 h 4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50" h="4998">
                                <a:moveTo>
                                  <a:pt x="0" y="4998"/>
                                </a:moveTo>
                                <a:lnTo>
                                  <a:pt x="6450" y="4998"/>
                                </a:lnTo>
                                <a:lnTo>
                                  <a:pt x="6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C2C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B0627BF" id="Group 224" o:spid="_x0000_s1026" style="position:absolute;margin-left:155.25pt;margin-top:2.65pt;width:323.25pt;height:250.65pt;z-index:-1;mso-position-horizontal-relative:page" coordorigin="1455,537" coordsize="6465,50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">
                <v:shape id="Picture 781" o:spid="_x0000_s1027" type="#_x0000_t75" style="position:absolute;left:1470;top:552;width:6435;height:4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">
                  <v:imagedata r:id="rId48" o:title=""/>
                </v:shape>
                <v:shape id="Freeform 782" o:spid="_x0000_s1028" style="position:absolute;left:1463;top:544;width:6450;height:4998;visibility:visible;mso-wrap-style:square;v-text-anchor:top" coordsize="6450,4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" path="m,4998r6450,l6450,,,,,4998xe" filled="f" strokecolor="#2c2c2c">
                  <v:path arrowok="t" o:connecttype="custom" o:connectlocs="0,5542;6450,5542;6450,544;0,544;0,5542" o:connectangles="0,0,0,0,0"/>
                </v:shape>
                <w10:wrap anchorx="page"/>
              </v:group>
            </w:pict>
          </mc:Fallback>
        </mc:AlternateContent>
      </w:r>
    </w:p>
    <w:p w14:paraId="148BDD94" w14:textId="77777777" w:rsidR="00883B4F" w:rsidRDefault="00883B4F" w:rsidP="00883B4F">
      <w:pPr>
        <w:spacing w:line="200" w:lineRule="exact"/>
      </w:pPr>
    </w:p>
    <w:p w14:paraId="54C03687" w14:textId="77777777" w:rsidR="00883B4F" w:rsidRDefault="00883B4F" w:rsidP="00883B4F">
      <w:pPr>
        <w:spacing w:line="200" w:lineRule="exact"/>
      </w:pPr>
    </w:p>
    <w:p w14:paraId="6CF8C8FC" w14:textId="77777777" w:rsidR="00883B4F" w:rsidRDefault="00883B4F" w:rsidP="00883B4F">
      <w:pPr>
        <w:spacing w:line="200" w:lineRule="exact"/>
      </w:pPr>
    </w:p>
    <w:p w14:paraId="1F4353A0" w14:textId="77777777" w:rsidR="00883B4F" w:rsidRDefault="00883B4F" w:rsidP="00883B4F">
      <w:pPr>
        <w:spacing w:line="200" w:lineRule="exact"/>
      </w:pPr>
    </w:p>
    <w:p w14:paraId="74EBE023" w14:textId="77777777" w:rsidR="00883B4F" w:rsidRDefault="00883B4F" w:rsidP="00883B4F">
      <w:pPr>
        <w:spacing w:line="200" w:lineRule="exact"/>
      </w:pPr>
    </w:p>
    <w:p w14:paraId="180295B4" w14:textId="77777777" w:rsidR="00883B4F" w:rsidRDefault="00883B4F" w:rsidP="00883B4F">
      <w:pPr>
        <w:spacing w:line="200" w:lineRule="exact"/>
      </w:pPr>
    </w:p>
    <w:p w14:paraId="3635DEF3" w14:textId="77777777" w:rsidR="00883B4F" w:rsidRDefault="00883B4F" w:rsidP="00883B4F">
      <w:pPr>
        <w:spacing w:line="200" w:lineRule="exact"/>
      </w:pPr>
    </w:p>
    <w:p w14:paraId="4BB6F1D5" w14:textId="77777777" w:rsidR="00883B4F" w:rsidRDefault="00883B4F" w:rsidP="00883B4F">
      <w:pPr>
        <w:spacing w:line="200" w:lineRule="exact"/>
      </w:pPr>
    </w:p>
    <w:p w14:paraId="44686540" w14:textId="77777777" w:rsidR="00883B4F" w:rsidRDefault="00883B4F" w:rsidP="00883B4F">
      <w:pPr>
        <w:spacing w:line="200" w:lineRule="exact"/>
      </w:pPr>
    </w:p>
    <w:p w14:paraId="74011F2A" w14:textId="77777777" w:rsidR="00883B4F" w:rsidRDefault="00883B4F" w:rsidP="00883B4F">
      <w:pPr>
        <w:spacing w:line="200" w:lineRule="exact"/>
      </w:pPr>
    </w:p>
    <w:p w14:paraId="6A158312" w14:textId="77777777" w:rsidR="00883B4F" w:rsidRDefault="00883B4F" w:rsidP="00883B4F">
      <w:pPr>
        <w:spacing w:line="200" w:lineRule="exact"/>
      </w:pPr>
    </w:p>
    <w:p w14:paraId="56522A45" w14:textId="77777777" w:rsidR="00883B4F" w:rsidRDefault="00883B4F" w:rsidP="00883B4F">
      <w:pPr>
        <w:spacing w:line="200" w:lineRule="exact"/>
      </w:pPr>
    </w:p>
    <w:p w14:paraId="292C8604" w14:textId="77777777" w:rsidR="00883B4F" w:rsidRDefault="00883B4F" w:rsidP="00883B4F">
      <w:pPr>
        <w:spacing w:line="200" w:lineRule="exact"/>
      </w:pPr>
    </w:p>
    <w:p w14:paraId="2C1DFEFA" w14:textId="77777777" w:rsidR="00883B4F" w:rsidRDefault="00883B4F" w:rsidP="00883B4F">
      <w:pPr>
        <w:spacing w:line="200" w:lineRule="exact"/>
      </w:pPr>
    </w:p>
    <w:p w14:paraId="15CB8727" w14:textId="77777777" w:rsidR="00883B4F" w:rsidRDefault="00883B4F" w:rsidP="00883B4F">
      <w:pPr>
        <w:spacing w:line="200" w:lineRule="exact"/>
      </w:pPr>
    </w:p>
    <w:p w14:paraId="3C0C9DD6" w14:textId="77777777" w:rsidR="00883B4F" w:rsidRDefault="00883B4F" w:rsidP="00883B4F">
      <w:pPr>
        <w:spacing w:line="200" w:lineRule="exact"/>
      </w:pPr>
    </w:p>
    <w:p w14:paraId="4B0FFD33" w14:textId="77777777" w:rsidR="00883B4F" w:rsidRDefault="00883B4F" w:rsidP="00883B4F">
      <w:pPr>
        <w:spacing w:line="200" w:lineRule="exact"/>
      </w:pPr>
    </w:p>
    <w:p w14:paraId="3F715AEE" w14:textId="77777777" w:rsidR="00883B4F" w:rsidRDefault="00883B4F" w:rsidP="00883B4F">
      <w:pPr>
        <w:spacing w:line="200" w:lineRule="exact"/>
      </w:pPr>
    </w:p>
    <w:p w14:paraId="7ABA2849" w14:textId="77777777" w:rsidR="00883B4F" w:rsidRDefault="00883B4F" w:rsidP="00883B4F">
      <w:pPr>
        <w:spacing w:line="200" w:lineRule="exact"/>
      </w:pPr>
    </w:p>
    <w:p w14:paraId="52A871D4" w14:textId="77777777" w:rsidR="00883B4F" w:rsidRDefault="00883B4F" w:rsidP="00883B4F">
      <w:pPr>
        <w:spacing w:line="200" w:lineRule="exact"/>
      </w:pPr>
    </w:p>
    <w:p w14:paraId="2323AEDB" w14:textId="77777777" w:rsidR="00883B4F" w:rsidRDefault="00883B4F" w:rsidP="00883B4F">
      <w:pPr>
        <w:spacing w:line="200" w:lineRule="exact"/>
      </w:pPr>
    </w:p>
    <w:p w14:paraId="2AF7BD0F" w14:textId="77777777" w:rsidR="00883B4F" w:rsidRDefault="00883B4F" w:rsidP="00883B4F">
      <w:pPr>
        <w:spacing w:line="200" w:lineRule="exact"/>
      </w:pPr>
    </w:p>
    <w:p w14:paraId="7D1CB672" w14:textId="77777777" w:rsidR="00883B4F" w:rsidRDefault="00883B4F" w:rsidP="00883B4F">
      <w:pPr>
        <w:spacing w:line="200" w:lineRule="exact"/>
      </w:pPr>
    </w:p>
    <w:p w14:paraId="519036FD" w14:textId="77777777" w:rsidR="00883B4F" w:rsidRDefault="00883B4F" w:rsidP="00883B4F">
      <w:pPr>
        <w:spacing w:line="200" w:lineRule="exact"/>
      </w:pPr>
    </w:p>
    <w:p w14:paraId="249A6041" w14:textId="77777777" w:rsidR="00883B4F" w:rsidRDefault="00883B4F" w:rsidP="00883B4F">
      <w:pPr>
        <w:spacing w:line="200" w:lineRule="exact"/>
      </w:pPr>
    </w:p>
    <w:p w14:paraId="516B5702" w14:textId="77777777" w:rsidR="00883B4F" w:rsidRDefault="00883B4F" w:rsidP="00883B4F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he ex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</w:p>
    <w:p w14:paraId="1DF5C6D0" w14:textId="77777777" w:rsidR="003A7053" w:rsidRDefault="003A7053" w:rsidP="00883B4F">
      <w:pPr>
        <w:ind w:left="100"/>
        <w:rPr>
          <w:rFonts w:ascii="Corbel" w:eastAsia="Corbel" w:hAnsi="Corbel" w:cs="Corbel"/>
          <w:sz w:val="22"/>
          <w:szCs w:val="22"/>
        </w:rPr>
      </w:pPr>
    </w:p>
    <w:p w14:paraId="78D8E04B" w14:textId="77777777" w:rsidR="003A7053" w:rsidRDefault="003A7053" w:rsidP="00883B4F">
      <w:pPr>
        <w:ind w:left="100"/>
        <w:rPr>
          <w:rFonts w:ascii="Corbel" w:eastAsia="Corbel" w:hAnsi="Corbel" w:cs="Corbel"/>
          <w:sz w:val="22"/>
          <w:szCs w:val="22"/>
        </w:rPr>
      </w:pPr>
    </w:p>
    <w:p w14:paraId="33218912" w14:textId="77777777" w:rsidR="003A7053" w:rsidRDefault="003A7053" w:rsidP="003A7053">
      <w:pPr>
        <w:ind w:left="100"/>
        <w:jc w:val="center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5D73100D" wp14:editId="223B9AD7">
            <wp:extent cx="2870200" cy="2457450"/>
            <wp:effectExtent l="0" t="0" r="635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9B4" w14:textId="77777777" w:rsidR="003A7053" w:rsidRDefault="003A7053" w:rsidP="003A7053">
      <w:pPr>
        <w:ind w:left="100"/>
        <w:jc w:val="center"/>
        <w:rPr>
          <w:rFonts w:ascii="Corbel" w:eastAsia="Corbel" w:hAnsi="Corbel" w:cs="Corbel"/>
          <w:sz w:val="22"/>
          <w:szCs w:val="22"/>
        </w:rPr>
      </w:pPr>
    </w:p>
    <w:p w14:paraId="597670C7" w14:textId="77777777" w:rsidR="00883B4F" w:rsidRDefault="00883B4F" w:rsidP="00883B4F">
      <w:pPr>
        <w:spacing w:before="1" w:line="180" w:lineRule="exact"/>
        <w:rPr>
          <w:sz w:val="19"/>
          <w:szCs w:val="19"/>
        </w:rPr>
      </w:pPr>
    </w:p>
    <w:p w14:paraId="2FD15996" w14:textId="77777777" w:rsidR="00883B4F" w:rsidRDefault="00883B4F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The ou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this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J</w:t>
      </w:r>
      <w:r>
        <w:rPr>
          <w:rFonts w:ascii="Corbel" w:eastAsia="Corbel" w:hAnsi="Corbel" w:cs="Corbel"/>
          <w:sz w:val="22"/>
          <w:szCs w:val="22"/>
        </w:rPr>
        <w:t>SON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ster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0D669A6D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p w14:paraId="343EED4A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63AFF4F5" wp14:editId="70554673">
            <wp:extent cx="6083300" cy="61150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F15E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p w14:paraId="4A3599E9" w14:textId="77777777" w:rsidR="003A7053" w:rsidRDefault="003A7053" w:rsidP="00883B4F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p w14:paraId="055E55BE" w14:textId="77777777" w:rsidR="00883B4F" w:rsidRDefault="00883B4F" w:rsidP="00883B4F">
      <w:pPr>
        <w:spacing w:line="240" w:lineRule="exact"/>
        <w:rPr>
          <w:sz w:val="24"/>
          <w:szCs w:val="24"/>
        </w:rPr>
      </w:pPr>
    </w:p>
    <w:p w14:paraId="0F0C0230" w14:textId="77777777" w:rsidR="00883B4F" w:rsidRDefault="00883B4F" w:rsidP="00883B4F">
      <w:pPr>
        <w:ind w:left="100"/>
      </w:pPr>
    </w:p>
    <w:p w14:paraId="5ABCACB3" w14:textId="77777777" w:rsidR="00883B4F" w:rsidRDefault="00883B4F" w:rsidP="00883B4F">
      <w:pPr>
        <w:spacing w:before="2" w:line="100" w:lineRule="exact"/>
        <w:rPr>
          <w:sz w:val="10"/>
          <w:szCs w:val="10"/>
        </w:rPr>
      </w:pPr>
    </w:p>
    <w:p w14:paraId="133A30E3" w14:textId="77777777" w:rsidR="00883B4F" w:rsidRDefault="00883B4F">
      <w:pPr>
        <w:spacing w:before="11" w:line="220" w:lineRule="exact"/>
        <w:rPr>
          <w:sz w:val="22"/>
          <w:szCs w:val="22"/>
        </w:rPr>
      </w:pPr>
    </w:p>
    <w:p w14:paraId="3A72307C" w14:textId="77777777" w:rsidR="003C41CC" w:rsidRDefault="003C41CC">
      <w:pPr>
        <w:spacing w:before="11" w:line="220" w:lineRule="exact"/>
        <w:rPr>
          <w:sz w:val="22"/>
          <w:szCs w:val="22"/>
        </w:rPr>
      </w:pPr>
    </w:p>
    <w:p w14:paraId="49BACB7B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127C95C1">
          <v:group id="_x0000_s1533" style="position:absolute;left:0;text-align:left;margin-left:67.55pt;margin-top:-3.85pt;width:477.05pt;height:23.9pt;z-index:-251688448;mso-position-horizontal-relative:page" coordorigin="1351,-77" coordsize="9541,478">
            <v:shape id="_x0000_s1538" style="position:absolute;left:1412;top:15;width:9419;height:295" coordorigin="1412,15" coordsize="9419,295" path="m1412,310l10831,310,10831,15,1412,15,1412,310xe" fillcolor="#0573a4" stroked="f">
              <v:path arrowok="t"/>
            </v:shape>
            <v:shape id="_x0000_s1537" style="position:absolute;left:1412;top:-46;width:9419;height:62" coordorigin="1412,-46" coordsize="9419,62" path="m1412,16l10831,16,10831,-46,1412,-46,1412,16xe" fillcolor="#0573a4" stroked="f">
              <v:path arrowok="t"/>
            </v:shape>
            <v:polyline id="_x0000_s1536" style="position:absolute" points="2824,680,12243,680" coordorigin="1412,340" coordsize="9419,0" filled="f" strokecolor="#0573a4" strokeweight="3.1pt">
              <v:path arrowok="t"/>
            </v:polyline>
            <v:polyline id="_x0000_s1535" style="position:absolute" points="2764,-90,2764,325" coordorigin="1382,-45" coordsize="0,415" filled="f" strokecolor="#0573a4" strokeweight="3.1pt">
              <v:path arrowok="t"/>
            </v:polyline>
            <v:polyline id="_x0000_s1534" style="position:absolute" points="21722,-90,21722,325" coordorigin="10861,-45" coordsize="0,415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G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1E1CFDA2" w14:textId="77777777" w:rsidR="00DF1177" w:rsidRDefault="00DF1177">
      <w:pPr>
        <w:spacing w:before="2" w:line="180" w:lineRule="exact"/>
        <w:rPr>
          <w:sz w:val="19"/>
          <w:szCs w:val="19"/>
        </w:rPr>
      </w:pPr>
    </w:p>
    <w:p w14:paraId="593B026C" w14:textId="77777777" w:rsidR="00DF1177" w:rsidRDefault="00FA5C33">
      <w:pPr>
        <w:spacing w:before="14" w:line="276" w:lineRule="auto"/>
        <w:ind w:left="100" w:right="78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pacing w:val="2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sed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thm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there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dic</w:t>
      </w:r>
      <w:r>
        <w:rPr>
          <w:rFonts w:ascii="Corbel" w:eastAsia="Corbel" w:hAnsi="Corbel" w:cs="Corbel"/>
          <w:sz w:val="22"/>
          <w:szCs w:val="22"/>
        </w:rPr>
        <w:t>ting</w:t>
      </w:r>
      <w:r>
        <w:rPr>
          <w:rFonts w:ascii="Corbel" w:eastAsia="Corbel" w:hAnsi="Corbel" w:cs="Corbel"/>
          <w:spacing w:val="1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lu</w:t>
      </w:r>
      <w:r>
        <w:rPr>
          <w:rFonts w:ascii="Corbel" w:eastAsia="Corbel" w:hAnsi="Corbel" w:cs="Corbel"/>
          <w:sz w:val="22"/>
          <w:szCs w:val="22"/>
        </w:rPr>
        <w:t>e.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tries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eal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lu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(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meri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al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e)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ple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em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w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e: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“</w:t>
      </w:r>
      <w:r>
        <w:rPr>
          <w:rFonts w:ascii="Corbel" w:eastAsia="Corbel" w:hAnsi="Corbel" w:cs="Corbel"/>
          <w:sz w:val="22"/>
          <w:szCs w:val="22"/>
        </w:rPr>
        <w:t>What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ost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given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se?” 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3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ted he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ooking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other,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ar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ouses</w:t>
      </w:r>
      <w:r>
        <w:rPr>
          <w:rFonts w:ascii="Corbel" w:eastAsia="Corbel" w:hAnsi="Corbel" w:cs="Corbel"/>
          <w:spacing w:val="-1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pop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</w:p>
    <w:p w14:paraId="47D8C984" w14:textId="77777777" w:rsidR="00DF1177" w:rsidRDefault="00FA5C33">
      <w:pPr>
        <w:spacing w:before="3" w:line="260" w:lineRule="exact"/>
        <w:ind w:left="100" w:right="7118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r 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stor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es.</w:t>
      </w:r>
    </w:p>
    <w:p w14:paraId="62B7B673" w14:textId="77777777" w:rsidR="00DF1177" w:rsidRDefault="00DF1177">
      <w:pPr>
        <w:spacing w:before="8" w:line="280" w:lineRule="exact"/>
        <w:rPr>
          <w:sz w:val="28"/>
          <w:szCs w:val="28"/>
        </w:rPr>
      </w:pPr>
    </w:p>
    <w:p w14:paraId="3CDF5064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5089B6D9">
          <v:group id="_x0000_s1524" style="position:absolute;left:0;text-align:left;margin-left:67.55pt;margin-top:-3.85pt;width:477.05pt;height:23.9pt;z-index:-251687424;mso-position-horizontal-relative:page" coordorigin="1351,-77" coordsize="9541,478">
            <v:shape id="_x0000_s1529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528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527" style="position:absolute" points="2824,680,12243,680" coordorigin="1412,340" coordsize="9419,0" filled="f" strokecolor="#c8ebfb" strokeweight="3.1pt">
              <v:path arrowok="t"/>
            </v:polyline>
            <v:polyline id="_x0000_s1526" style="position:absolute" points="2764,-90,2764,325" coordorigin="1382,-45" coordsize="0,415" filled="f" strokecolor="#c8ebfb" strokeweight="3.1pt">
              <v:path arrowok="t"/>
            </v:polyline>
            <v:polyline id="_x0000_s1525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3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</w:p>
    <w:p w14:paraId="5E1BD468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6CB08FF1" w14:textId="77777777" w:rsidR="00DF1177" w:rsidRDefault="00844679">
      <w:pPr>
        <w:spacing w:before="14" w:line="264" w:lineRule="auto"/>
        <w:ind w:left="100" w:right="81"/>
        <w:jc w:val="both"/>
        <w:rPr>
          <w:rFonts w:ascii="Corbel" w:eastAsia="Corbel" w:hAnsi="Corbel" w:cs="Corbel"/>
          <w:sz w:val="22"/>
          <w:szCs w:val="22"/>
        </w:rPr>
      </w:pPr>
      <w:r>
        <w:pict w14:anchorId="4E388357">
          <v:group id="_x0000_s1522" style="position:absolute;left:0;text-align:left;margin-left:70.6pt;margin-top:45.75pt;width:470.95pt;height:0;z-index:-251686400;mso-position-horizontal-relative:page" coordorigin="1412,915" coordsize="9419,0">
            <v:polyline id="_x0000_s1523" style="position:absolute" points="2824,1830,12243,1830" coordorigin="1412,915" coordsize="9419,0" filled="f" strokecolor="#099bdd" strokeweight=".82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pacing w:val="1"/>
          <w:sz w:val="22"/>
          <w:szCs w:val="22"/>
        </w:rPr>
        <w:t>In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ti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a</w:t>
      </w:r>
      <w:r w:rsidR="00FA5C33">
        <w:rPr>
          <w:rFonts w:ascii="Corbel" w:eastAsia="Corbel" w:hAnsi="Corbel" w:cs="Corbel"/>
          <w:sz w:val="22"/>
          <w:szCs w:val="22"/>
        </w:rPr>
        <w:t xml:space="preserve">l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F</w:t>
      </w:r>
      <w:r w:rsidR="00FA5C33">
        <w:rPr>
          <w:rFonts w:ascii="Corbel" w:eastAsia="Corbel" w:hAnsi="Corbel" w:cs="Corbel"/>
          <w:sz w:val="22"/>
          <w:szCs w:val="22"/>
        </w:rPr>
        <w:t>eat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re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ect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 xml:space="preserve">,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ate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g</w:t>
      </w:r>
      <w:r w:rsidR="00FA5C33">
        <w:rPr>
          <w:rFonts w:ascii="Corbel" w:eastAsia="Corbel" w:hAnsi="Corbel" w:cs="Corbel"/>
          <w:sz w:val="22"/>
          <w:szCs w:val="22"/>
        </w:rPr>
        <w:t>ori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al Ca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s</w:t>
      </w:r>
      <w:r w:rsidR="00FA5C33">
        <w:rPr>
          <w:rFonts w:ascii="Corbel" w:eastAsia="Corbel" w:hAnsi="Corbel" w:cs="Corbel"/>
          <w:sz w:val="22"/>
          <w:szCs w:val="22"/>
        </w:rPr>
        <w:t>tin</w:t>
      </w:r>
      <w:r w:rsidR="00FA5C33">
        <w:rPr>
          <w:rFonts w:ascii="Corbel" w:eastAsia="Corbel" w:hAnsi="Corbel" w:cs="Corbel"/>
          <w:spacing w:val="4"/>
          <w:sz w:val="22"/>
          <w:szCs w:val="22"/>
        </w:rPr>
        <w:t>g</w:t>
      </w:r>
      <w:r w:rsidR="00FA5C33">
        <w:rPr>
          <w:rFonts w:ascii="Corbel" w:eastAsia="Corbel" w:hAnsi="Corbel" w:cs="Corbel"/>
          <w:sz w:val="22"/>
          <w:szCs w:val="22"/>
        </w:rPr>
        <w:t>, sp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li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ata, Tra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M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el, Sco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M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el, 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M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el a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 steps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FA5C33">
        <w:rPr>
          <w:rFonts w:ascii="Corbel" w:eastAsia="Corbel" w:hAnsi="Corbel" w:cs="Corbel"/>
          <w:sz w:val="22"/>
          <w:szCs w:val="22"/>
        </w:rPr>
        <w:t>n 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 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s</w:t>
      </w:r>
      <w:r w:rsidR="00FA5C33">
        <w:rPr>
          <w:rFonts w:ascii="Corbel" w:eastAsia="Corbel" w:hAnsi="Corbel" w:cs="Corbel"/>
          <w:sz w:val="22"/>
          <w:szCs w:val="22"/>
        </w:rPr>
        <w:t>.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We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w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il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go throu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g</w:t>
      </w:r>
      <w:r w:rsidR="00FA5C33">
        <w:rPr>
          <w:rFonts w:ascii="Corbel" w:eastAsia="Corbel" w:hAnsi="Corbel" w:cs="Corbel"/>
          <w:sz w:val="22"/>
          <w:szCs w:val="22"/>
        </w:rPr>
        <w:t>h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 st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ps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oll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w</w:t>
      </w:r>
      <w:r w:rsidR="00FA5C33">
        <w:rPr>
          <w:rFonts w:ascii="Corbel" w:eastAsia="Corbel" w:hAnsi="Corbel" w:cs="Corbel"/>
          <w:sz w:val="22"/>
          <w:szCs w:val="22"/>
        </w:rPr>
        <w:t>s.</w:t>
      </w:r>
    </w:p>
    <w:p w14:paraId="4C8EFB8C" w14:textId="77777777" w:rsidR="00DF1177" w:rsidRDefault="00DF1177">
      <w:pPr>
        <w:spacing w:before="5" w:line="140" w:lineRule="exact"/>
        <w:rPr>
          <w:sz w:val="15"/>
          <w:szCs w:val="15"/>
        </w:rPr>
      </w:pPr>
    </w:p>
    <w:p w14:paraId="24551263" w14:textId="77777777" w:rsidR="00DF1177" w:rsidRDefault="00DF1177">
      <w:pPr>
        <w:spacing w:line="200" w:lineRule="exact"/>
      </w:pPr>
    </w:p>
    <w:p w14:paraId="6EAF2259" w14:textId="77777777" w:rsidR="00DF1177" w:rsidRDefault="00FA5C33">
      <w:pPr>
        <w:ind w:left="100" w:right="4849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F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U</w:t>
      </w:r>
      <w:r>
        <w:rPr>
          <w:rFonts w:ascii="Corbel" w:eastAsia="Corbel" w:hAnsi="Corbel" w:cs="Corbel"/>
          <w:color w:val="044D6D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7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C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O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27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X</w:t>
      </w:r>
      <w:r>
        <w:rPr>
          <w:rFonts w:ascii="Corbel" w:eastAsia="Corbel" w:hAnsi="Corbel" w:cs="Corbel"/>
          <w:color w:val="044D6D"/>
          <w:spacing w:val="-25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P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R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M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N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</w:p>
    <w:p w14:paraId="4FC5ADFC" w14:textId="77777777" w:rsidR="00DF1177" w:rsidRDefault="00DF1177">
      <w:pPr>
        <w:spacing w:before="1" w:line="160" w:lineRule="exact"/>
        <w:rPr>
          <w:sz w:val="16"/>
          <w:szCs w:val="16"/>
        </w:rPr>
      </w:pPr>
    </w:p>
    <w:p w14:paraId="6DB08DE9" w14:textId="77777777" w:rsidR="00DF1177" w:rsidRDefault="00B97CC6">
      <w:pPr>
        <w:spacing w:line="263" w:lineRule="auto"/>
        <w:ind w:left="100" w:right="77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Since we have 105 features in our cleaned file, n</w:t>
      </w:r>
      <w:r w:rsidR="00FA5C33">
        <w:rPr>
          <w:rFonts w:ascii="Corbel" w:eastAsia="Corbel" w:hAnsi="Corbel" w:cs="Corbel"/>
          <w:sz w:val="22"/>
          <w:szCs w:val="22"/>
        </w:rPr>
        <w:t>ot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y fea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re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ts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2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o</w:t>
      </w:r>
      <w:r w:rsidR="00FA5C33">
        <w:rPr>
          <w:rFonts w:ascii="Corbel" w:eastAsia="Corbel" w:hAnsi="Corbel" w:cs="Corbel"/>
          <w:sz w:val="22"/>
          <w:szCs w:val="22"/>
        </w:rPr>
        <w:t>rm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x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ed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ta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ic</w:t>
      </w:r>
      <w:r w:rsidR="00FA5C33">
        <w:rPr>
          <w:rFonts w:ascii="Corbel" w:eastAsia="Corbel" w:hAnsi="Corbel" w:cs="Corbel"/>
          <w:sz w:val="22"/>
          <w:szCs w:val="22"/>
        </w:rPr>
        <w:t>tive</w:t>
      </w:r>
      <w:r w:rsidR="00FA5C33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lu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to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el,</w:t>
      </w:r>
      <w:r w:rsidR="00FA5C33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m</w:t>
      </w:r>
      <w:r w:rsidR="00FA5C33">
        <w:rPr>
          <w:rFonts w:ascii="Corbel" w:eastAsia="Corbel" w:hAnsi="Corbel" w:cs="Corbel"/>
          <w:sz w:val="22"/>
          <w:szCs w:val="22"/>
        </w:rPr>
        <w:t>ay 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ead or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 xml:space="preserve">d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2"/>
          <w:sz w:val="22"/>
          <w:szCs w:val="22"/>
        </w:rPr>
        <w:t>h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2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. Some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ow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qual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ty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featu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es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w</w:t>
      </w:r>
      <w:r w:rsidR="00FA5C33">
        <w:rPr>
          <w:rFonts w:ascii="Corbel" w:eastAsia="Corbel" w:hAnsi="Corbel" w:cs="Corbel"/>
          <w:sz w:val="22"/>
          <w:szCs w:val="22"/>
        </w:rPr>
        <w:t>ere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ov</w:t>
      </w:r>
      <w:r w:rsidR="00FA5C33">
        <w:rPr>
          <w:rFonts w:ascii="Corbel" w:eastAsia="Corbel" w:hAnsi="Corbel" w:cs="Corbel"/>
          <w:sz w:val="22"/>
          <w:szCs w:val="22"/>
        </w:rPr>
        <w:t>ed to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mpro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h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el's p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rform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e.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ow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q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li</w:t>
      </w:r>
      <w:r w:rsidR="00FA5C33">
        <w:rPr>
          <w:rFonts w:ascii="Corbel" w:eastAsia="Corbel" w:hAnsi="Corbel" w:cs="Corbel"/>
          <w:sz w:val="22"/>
          <w:szCs w:val="22"/>
        </w:rPr>
        <w:t>ty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cl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es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k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of 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p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a</w:t>
      </w:r>
      <w:r w:rsidR="00FA5C33">
        <w:rPr>
          <w:rFonts w:ascii="Corbel" w:eastAsia="Corbel" w:hAnsi="Corbel" w:cs="Corbel"/>
          <w:sz w:val="22"/>
          <w:szCs w:val="22"/>
        </w:rPr>
        <w:t>tive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g</w:t>
      </w:r>
      <w:r w:rsidR="00FA5C33">
        <w:rPr>
          <w:rFonts w:ascii="Corbel" w:eastAsia="Corbel" w:hAnsi="Corbel" w:cs="Corbel"/>
          <w:sz w:val="22"/>
          <w:szCs w:val="22"/>
        </w:rPr>
        <w:t>ories,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oo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y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si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es,</w:t>
      </w:r>
      <w:r w:rsidR="00FA5C33"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or</w:t>
      </w:r>
      <w:r w:rsidR="00FA5C33"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sy featu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es.</w:t>
      </w:r>
    </w:p>
    <w:p w14:paraId="29411D08" w14:textId="77777777" w:rsidR="00DF1177" w:rsidRDefault="00DF1177">
      <w:pPr>
        <w:spacing w:before="9" w:line="180" w:lineRule="exact"/>
        <w:rPr>
          <w:sz w:val="19"/>
          <w:szCs w:val="19"/>
        </w:rPr>
      </w:pPr>
    </w:p>
    <w:p w14:paraId="42037946" w14:textId="77777777" w:rsidR="00DF1177" w:rsidRDefault="00FA5C33" w:rsidP="000371D5">
      <w:pPr>
        <w:ind w:left="460"/>
      </w:pPr>
      <w:r>
        <w:rPr>
          <w:rFonts w:ascii="Corbel" w:eastAsia="Corbel" w:hAnsi="Corbel" w:cs="Corbel"/>
          <w:spacing w:val="-1"/>
          <w:sz w:val="22"/>
          <w:szCs w:val="22"/>
        </w:rPr>
        <w:t>1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start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xp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ri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rag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</w:t>
      </w:r>
      <w:r>
        <w:rPr>
          <w:rFonts w:ascii="Corbel" w:eastAsia="Corbel" w:hAnsi="Corbel" w:cs="Corbel"/>
          <w:spacing w:val="-3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ataset.</w:t>
      </w:r>
    </w:p>
    <w:p w14:paraId="1A504334" w14:textId="77777777" w:rsidR="00DF1177" w:rsidRDefault="00DF1177">
      <w:pPr>
        <w:spacing w:before="12" w:line="220" w:lineRule="exact"/>
        <w:rPr>
          <w:sz w:val="22"/>
          <w:szCs w:val="22"/>
        </w:rPr>
      </w:pPr>
    </w:p>
    <w:p w14:paraId="142EF464" w14:textId="77777777" w:rsidR="00DF1177" w:rsidRDefault="00FA5C33" w:rsidP="000371D5">
      <w:pPr>
        <w:spacing w:line="276" w:lineRule="auto"/>
        <w:ind w:left="820" w:right="76" w:hanging="360"/>
      </w:pPr>
      <w:r>
        <w:rPr>
          <w:rFonts w:ascii="Corbel" w:eastAsia="Corbel" w:hAnsi="Corbel" w:cs="Corbel"/>
          <w:sz w:val="22"/>
          <w:szCs w:val="22"/>
        </w:rPr>
        <w:t xml:space="preserve">2.   </w:t>
      </w:r>
      <w:r>
        <w:rPr>
          <w:rFonts w:ascii="Corbel" w:eastAsia="Corbel" w:hAnsi="Corbel" w:cs="Corbel"/>
          <w:spacing w:val="1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ttl</w:t>
      </w:r>
      <w:r>
        <w:rPr>
          <w:rFonts w:ascii="Corbel" w:eastAsia="Corbel" w:hAnsi="Corbel" w:cs="Corbel"/>
          <w:spacing w:val="3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-n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tive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These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s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d</w:t>
      </w:r>
      <w:r w:rsidR="000371D5">
        <w:rPr>
          <w:rFonts w:ascii="Corbel" w:eastAsia="Corbel" w:hAnsi="Corbel" w:cs="Corbel"/>
          <w:sz w:val="22"/>
          <w:szCs w:val="22"/>
        </w:rPr>
        <w:t>rop</w:t>
      </w:r>
      <w:r w:rsidR="000371D5">
        <w:rPr>
          <w:rFonts w:ascii="Corbel" w:eastAsia="Corbel" w:hAnsi="Corbel" w:cs="Corbel"/>
          <w:spacing w:val="1"/>
          <w:sz w:val="22"/>
          <w:szCs w:val="22"/>
        </w:rPr>
        <w:t>p</w:t>
      </w:r>
      <w:r w:rsidR="000371D5">
        <w:rPr>
          <w:rFonts w:ascii="Corbel" w:eastAsia="Corbel" w:hAnsi="Corbel" w:cs="Corbel"/>
          <w:sz w:val="22"/>
          <w:szCs w:val="22"/>
        </w:rPr>
        <w:t>ed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.</w:t>
      </w:r>
      <w:r w:rsidR="000371D5">
        <w:rPr>
          <w:rFonts w:ascii="Corbel" w:eastAsia="Corbel" w:hAnsi="Corbel" w:cs="Corbel"/>
          <w:sz w:val="22"/>
          <w:szCs w:val="22"/>
        </w:rPr>
        <w:t xml:space="preserve"> The</w:t>
      </w:r>
      <w:r>
        <w:rPr>
          <w:rFonts w:ascii="Corbel" w:eastAsia="Corbel" w:hAnsi="Corbel" w:cs="Corbel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el.</w:t>
      </w:r>
    </w:p>
    <w:p w14:paraId="68625347" w14:textId="77777777" w:rsidR="00DF1177" w:rsidRDefault="00DF1177">
      <w:pPr>
        <w:spacing w:before="1" w:line="220" w:lineRule="exact"/>
        <w:rPr>
          <w:sz w:val="22"/>
          <w:szCs w:val="22"/>
        </w:rPr>
      </w:pPr>
    </w:p>
    <w:p w14:paraId="1F21B86A" w14:textId="77777777" w:rsidR="001650E6" w:rsidRDefault="00FA5C33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0371D5">
        <w:rPr>
          <w:rFonts w:ascii="Corbel" w:eastAsia="Corbel" w:hAnsi="Corbel" w:cs="Corbel"/>
          <w:sz w:val="22"/>
          <w:szCs w:val="22"/>
        </w:rPr>
        <w:t>s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e</w:t>
      </w:r>
      <w:r w:rsidR="000371D5">
        <w:rPr>
          <w:rFonts w:ascii="Corbel" w:eastAsia="Corbel" w:hAnsi="Corbel" w:cs="Corbel"/>
          <w:sz w:val="22"/>
          <w:szCs w:val="22"/>
        </w:rPr>
        <w:t>lect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mn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orig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atas</w:t>
      </w:r>
      <w:r>
        <w:rPr>
          <w:rFonts w:ascii="Corbel" w:eastAsia="Corbel" w:hAnsi="Corbel" w:cs="Corbel"/>
          <w:spacing w:val="-3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1650E6">
        <w:rPr>
          <w:rFonts w:ascii="Corbel" w:eastAsia="Corbel" w:hAnsi="Corbel" w:cs="Corbel"/>
          <w:sz w:val="22"/>
          <w:szCs w:val="22"/>
        </w:rPr>
        <w:t>by using various feature selection technique:</w:t>
      </w:r>
    </w:p>
    <w:p w14:paraId="6BAC8A61" w14:textId="77777777" w:rsidR="001650E6" w:rsidRDefault="001650E6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</w:p>
    <w:p w14:paraId="55459D34" w14:textId="77777777" w:rsidR="001650E6" w:rsidRDefault="001650E6" w:rsidP="001650E6">
      <w:pPr>
        <w:spacing w:before="14"/>
        <w:ind w:left="820" w:right="40"/>
        <w:jc w:val="center"/>
        <w:rPr>
          <w:rFonts w:ascii="Corbel" w:eastAsia="Corbel" w:hAnsi="Corbel" w:cs="Corbel"/>
          <w:sz w:val="22"/>
          <w:szCs w:val="22"/>
        </w:rPr>
      </w:pPr>
      <w:r>
        <w:rPr>
          <w:noProof/>
        </w:rPr>
        <w:drawing>
          <wp:inline distT="0" distB="0" distL="0" distR="0" wp14:anchorId="691378A5" wp14:editId="2B083C31">
            <wp:extent cx="5683250" cy="22161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B85E" w14:textId="77777777" w:rsidR="001650E6" w:rsidRDefault="001650E6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</w:p>
    <w:p w14:paraId="7F29DE3D" w14:textId="77777777" w:rsidR="001650E6" w:rsidRDefault="001650E6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Based on the four-feature selection algorithm we came up with 21 columns with major significance on predicting interest rate: </w:t>
      </w:r>
    </w:p>
    <w:p w14:paraId="043FC02D" w14:textId="77777777" w:rsidR="00AD6C55" w:rsidRDefault="00AD6C55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</w:p>
    <w:p w14:paraId="1CBC351F" w14:textId="77777777" w:rsidR="00AD6C55" w:rsidRDefault="00977D8F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'term','purpose',</w:t>
      </w:r>
      <w:r w:rsidR="00AD6C55" w:rsidRPr="00AD6C55">
        <w:rPr>
          <w:rFonts w:ascii="Corbel" w:eastAsia="Corbel" w:hAnsi="Corbel" w:cs="Corbel"/>
          <w:sz w:val="22"/>
          <w:szCs w:val="22"/>
        </w:rPr>
        <w:t>'dti','loan_amnt','annual_inc','home_ownership','addr_state','fico_range_high','emp_length','application_type','verification_status','revol_util','inq_last_6mths','open_acc_6m','pub_rec','pub_rec_bankruptcies','delinq_2yrs','open_acc','total_acc','mths_since_last_delinq</w:t>
      </w:r>
      <w:r>
        <w:rPr>
          <w:rFonts w:ascii="Corbel" w:eastAsia="Corbel" w:hAnsi="Corbel" w:cs="Corbel"/>
          <w:sz w:val="22"/>
          <w:szCs w:val="22"/>
        </w:rPr>
        <w:t>','mths_since_last_major_derog'</w:t>
      </w:r>
    </w:p>
    <w:p w14:paraId="7B4EB7A1" w14:textId="77777777" w:rsidR="001650E6" w:rsidRDefault="001650E6" w:rsidP="001650E6">
      <w:pPr>
        <w:spacing w:before="14"/>
        <w:ind w:left="820" w:right="-50"/>
        <w:jc w:val="both"/>
        <w:rPr>
          <w:rFonts w:ascii="Corbel" w:eastAsia="Corbel" w:hAnsi="Corbel" w:cs="Corbel"/>
          <w:sz w:val="22"/>
          <w:szCs w:val="22"/>
        </w:rPr>
      </w:pPr>
    </w:p>
    <w:p w14:paraId="15E7A5BC" w14:textId="77777777" w:rsidR="00DF1177" w:rsidRDefault="00DF1177">
      <w:pPr>
        <w:spacing w:before="8" w:line="160" w:lineRule="exact"/>
        <w:rPr>
          <w:sz w:val="17"/>
          <w:szCs w:val="17"/>
        </w:rPr>
      </w:pPr>
    </w:p>
    <w:p w14:paraId="72CDD5B7" w14:textId="77777777" w:rsidR="00DF1177" w:rsidRDefault="00DF1177">
      <w:pPr>
        <w:spacing w:line="200" w:lineRule="exact"/>
      </w:pPr>
    </w:p>
    <w:p w14:paraId="5D8CC511" w14:textId="77777777" w:rsidR="00DF1177" w:rsidRDefault="00DF1177">
      <w:pPr>
        <w:spacing w:line="200" w:lineRule="exact"/>
      </w:pPr>
    </w:p>
    <w:p w14:paraId="7C70F31D" w14:textId="77777777" w:rsidR="00DF1177" w:rsidRDefault="00DF1177">
      <w:pPr>
        <w:spacing w:line="200" w:lineRule="exact"/>
      </w:pPr>
    </w:p>
    <w:p w14:paraId="142BACDA" w14:textId="77777777" w:rsidR="00DF1177" w:rsidRDefault="00FA5C33" w:rsidP="00977D8F">
      <w:pPr>
        <w:ind w:left="46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3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2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Categor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ast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</w:p>
    <w:p w14:paraId="6A92F0D9" w14:textId="77777777" w:rsidR="00DF1177" w:rsidRDefault="00DF1177" w:rsidP="00977D8F">
      <w:pPr>
        <w:spacing w:before="18" w:line="220" w:lineRule="exact"/>
        <w:jc w:val="both"/>
        <w:rPr>
          <w:sz w:val="22"/>
          <w:szCs w:val="22"/>
        </w:rPr>
      </w:pPr>
    </w:p>
    <w:p w14:paraId="222EA3E1" w14:textId="77777777" w:rsidR="00DF1177" w:rsidRDefault="00FA5C33" w:rsidP="00977D8F">
      <w:pPr>
        <w:spacing w:line="276" w:lineRule="auto"/>
        <w:ind w:left="820" w:right="78"/>
        <w:jc w:val="both"/>
        <w:rPr>
          <w:rFonts w:ascii="Corbel" w:eastAsia="Corbel" w:hAnsi="Corbel" w:cs="Corbel"/>
          <w:spacing w:val="-1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No</w:t>
      </w:r>
      <w:r>
        <w:rPr>
          <w:rFonts w:ascii="Corbel" w:eastAsia="Corbel" w:hAnsi="Corbel" w:cs="Corbel"/>
          <w:spacing w:val="-1"/>
          <w:sz w:val="22"/>
          <w:szCs w:val="22"/>
        </w:rPr>
        <w:t>mi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al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ori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al featu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fi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d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ast to</w:t>
      </w:r>
      <w:r>
        <w:rPr>
          <w:rFonts w:ascii="Corbel" w:eastAsia="Corbel" w:hAnsi="Corbel" w:cs="Corbel"/>
          <w:spacing w:val="5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ori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al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types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meta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tor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re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ro</w:t>
      </w:r>
      <w:r>
        <w:rPr>
          <w:rFonts w:ascii="Corbel" w:eastAsia="Corbel" w:hAnsi="Corbel" w:cs="Corbel"/>
          <w:spacing w:val="-2"/>
          <w:sz w:val="22"/>
          <w:szCs w:val="22"/>
        </w:rPr>
        <w:t>pe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them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0371D5">
        <w:rPr>
          <w:rFonts w:ascii="Corbel" w:eastAsia="Corbel" w:hAnsi="Corbel" w:cs="Corbel"/>
          <w:sz w:val="22"/>
          <w:szCs w:val="22"/>
        </w:rPr>
        <w:t>a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l</w:t>
      </w:r>
      <w:r w:rsidR="000371D5">
        <w:rPr>
          <w:rFonts w:ascii="Corbel" w:eastAsia="Corbel" w:hAnsi="Corbel" w:cs="Corbel"/>
          <w:sz w:val="22"/>
          <w:szCs w:val="22"/>
        </w:rPr>
        <w:t>gor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i</w:t>
      </w:r>
      <w:r w:rsidR="000371D5">
        <w:rPr>
          <w:rFonts w:ascii="Corbel" w:eastAsia="Corbel" w:hAnsi="Corbel" w:cs="Corbel"/>
          <w:sz w:val="22"/>
          <w:szCs w:val="22"/>
        </w:rPr>
        <w:t>thm</w:t>
      </w:r>
      <w:r w:rsidR="000371D5">
        <w:rPr>
          <w:rFonts w:ascii="Corbel" w:eastAsia="Corbel" w:hAnsi="Corbel" w:cs="Corbel"/>
          <w:spacing w:val="-1"/>
          <w:sz w:val="22"/>
          <w:szCs w:val="22"/>
        </w:rPr>
        <w:t>.</w:t>
      </w:r>
      <w:r w:rsidR="000371D5">
        <w:rPr>
          <w:rFonts w:ascii="Corbel" w:eastAsia="Corbel" w:hAnsi="Corbel" w:cs="Corbel"/>
          <w:sz w:val="22"/>
          <w:szCs w:val="22"/>
        </w:rPr>
        <w:t xml:space="preserve"> To</w:t>
      </w:r>
      <w:r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ast these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mns,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rag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meta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tor.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ec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fy the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mns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ast,</w:t>
      </w:r>
      <w:r>
        <w:rPr>
          <w:rFonts w:ascii="Corbel" w:eastAsia="Corbel" w:hAnsi="Corbel" w:cs="Corbel"/>
          <w:spacing w:val="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then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“</w:t>
      </w:r>
      <w:r w:rsidR="00D651C5">
        <w:rPr>
          <w:rFonts w:ascii="Corbel" w:eastAsia="Corbel" w:hAnsi="Corbel" w:cs="Corbel"/>
          <w:sz w:val="22"/>
          <w:szCs w:val="22"/>
        </w:rPr>
        <w:t>Categor</w:t>
      </w:r>
      <w:r w:rsidR="00D651C5">
        <w:rPr>
          <w:rFonts w:ascii="Corbel" w:eastAsia="Corbel" w:hAnsi="Corbel" w:cs="Corbel"/>
          <w:spacing w:val="-1"/>
          <w:sz w:val="22"/>
          <w:szCs w:val="22"/>
        </w:rPr>
        <w:t>ic</w:t>
      </w:r>
      <w:r w:rsidR="00D651C5">
        <w:rPr>
          <w:rFonts w:ascii="Corbel" w:eastAsia="Corbel" w:hAnsi="Corbel" w:cs="Corbel"/>
          <w:sz w:val="22"/>
          <w:szCs w:val="22"/>
        </w:rPr>
        <w:t>a</w:t>
      </w:r>
      <w:r w:rsidR="00D651C5">
        <w:rPr>
          <w:rFonts w:ascii="Corbel" w:eastAsia="Corbel" w:hAnsi="Corbel" w:cs="Corbel"/>
          <w:spacing w:val="-1"/>
          <w:sz w:val="22"/>
          <w:szCs w:val="22"/>
        </w:rPr>
        <w:t>l”</w:t>
      </w:r>
      <w:r w:rsidR="00D651C5">
        <w:rPr>
          <w:rFonts w:ascii="Corbel" w:eastAsia="Corbel" w:hAnsi="Corbel" w:cs="Corbel"/>
          <w:sz w:val="22"/>
          <w:szCs w:val="22"/>
        </w:rPr>
        <w:t xml:space="preserve"> parameter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to </w:t>
      </w:r>
      <w:r>
        <w:rPr>
          <w:rFonts w:ascii="Corbel" w:eastAsia="Corbel" w:hAnsi="Corbel" w:cs="Corbel"/>
          <w:spacing w:val="-1"/>
          <w:sz w:val="22"/>
          <w:szCs w:val="22"/>
        </w:rPr>
        <w:t>“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ake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l”.</w:t>
      </w:r>
    </w:p>
    <w:p w14:paraId="7251A98E" w14:textId="77777777" w:rsidR="00977D8F" w:rsidRDefault="00977D8F" w:rsidP="00977D8F">
      <w:pPr>
        <w:spacing w:line="276" w:lineRule="auto"/>
        <w:ind w:left="820" w:right="78"/>
        <w:jc w:val="both"/>
        <w:rPr>
          <w:rFonts w:ascii="Corbel" w:eastAsia="Corbel" w:hAnsi="Corbel" w:cs="Corbel"/>
          <w:spacing w:val="-1"/>
          <w:sz w:val="22"/>
          <w:szCs w:val="22"/>
        </w:rPr>
      </w:pPr>
    </w:p>
    <w:p w14:paraId="41E29CFB" w14:textId="77777777" w:rsidR="00977D8F" w:rsidRDefault="00977D8F" w:rsidP="00977D8F">
      <w:pPr>
        <w:spacing w:line="276" w:lineRule="auto"/>
        <w:ind w:left="90" w:right="78"/>
        <w:jc w:val="both"/>
        <w:rPr>
          <w:rFonts w:ascii="Corbel" w:eastAsia="Corbel" w:hAnsi="Corbel" w:cs="Corbel"/>
          <w:spacing w:val="-1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With this, we also start working on the Jupiter notebook to get the best variables present in the cluster.</w:t>
      </w:r>
    </w:p>
    <w:p w14:paraId="2DAD0E58" w14:textId="77777777" w:rsidR="00977D8F" w:rsidRDefault="00977D8F" w:rsidP="00977D8F">
      <w:pPr>
        <w:spacing w:line="276" w:lineRule="auto"/>
        <w:ind w:left="90" w:right="78"/>
        <w:jc w:val="both"/>
        <w:rPr>
          <w:rFonts w:ascii="Corbel" w:eastAsia="Corbel" w:hAnsi="Corbel" w:cs="Corbel"/>
          <w:spacing w:val="-1"/>
          <w:sz w:val="22"/>
          <w:szCs w:val="22"/>
        </w:rPr>
      </w:pPr>
    </w:p>
    <w:p w14:paraId="630C128B" w14:textId="77777777" w:rsidR="00977D8F" w:rsidRDefault="00977D8F" w:rsidP="00977D8F">
      <w:pPr>
        <w:ind w:left="360"/>
        <w:jc w:val="both"/>
        <w:rPr>
          <w:rFonts w:ascii="Corbel" w:eastAsia="Corbel" w:hAnsi="Corbel" w:cs="Corbel"/>
          <w:spacing w:val="-1"/>
          <w:sz w:val="22"/>
          <w:szCs w:val="22"/>
        </w:rPr>
      </w:pPr>
      <w:r w:rsidRPr="00977D8F">
        <w:rPr>
          <w:rFonts w:ascii="Corbel" w:eastAsia="Corbel" w:hAnsi="Corbel" w:cs="Corbel"/>
          <w:spacing w:val="-1"/>
          <w:sz w:val="22"/>
          <w:szCs w:val="22"/>
        </w:rPr>
        <w:t xml:space="preserve">Performed Variable selection using </w:t>
      </w:r>
      <w:r>
        <w:rPr>
          <w:rFonts w:ascii="Corbel" w:eastAsia="Corbel" w:hAnsi="Corbel" w:cs="Corbel"/>
          <w:spacing w:val="-1"/>
          <w:sz w:val="22"/>
          <w:szCs w:val="22"/>
        </w:rPr>
        <w:t>RFE</w:t>
      </w:r>
      <w:r w:rsidRPr="00977D8F">
        <w:rPr>
          <w:rFonts w:ascii="Corbel" w:eastAsia="Corbel" w:hAnsi="Corbel" w:cs="Corbel"/>
          <w:spacing w:val="-1"/>
          <w:sz w:val="22"/>
          <w:szCs w:val="22"/>
        </w:rPr>
        <w:t>Elimination per segment/cluster. We executed parallel processing for calculating score per cluster.</w:t>
      </w:r>
    </w:p>
    <w:p w14:paraId="613050C3" w14:textId="77777777" w:rsidR="00977D8F" w:rsidRDefault="00977D8F" w:rsidP="00977D8F">
      <w:pPr>
        <w:ind w:left="360"/>
        <w:jc w:val="both"/>
        <w:rPr>
          <w:rFonts w:ascii="Corbel" w:eastAsia="Corbel" w:hAnsi="Corbel" w:cs="Corbel"/>
          <w:spacing w:val="-1"/>
          <w:sz w:val="22"/>
          <w:szCs w:val="22"/>
        </w:rPr>
      </w:pPr>
    </w:p>
    <w:p w14:paraId="159722C2" w14:textId="77777777" w:rsidR="00977D8F" w:rsidRPr="00977D8F" w:rsidRDefault="00977D8F" w:rsidP="00977D8F">
      <w:pPr>
        <w:ind w:left="360"/>
        <w:jc w:val="both"/>
        <w:rPr>
          <w:rFonts w:ascii="Corbel" w:eastAsia="Corbel" w:hAnsi="Corbel" w:cs="Corbel"/>
          <w:spacing w:val="-1"/>
          <w:sz w:val="22"/>
          <w:szCs w:val="22"/>
        </w:rPr>
      </w:pPr>
      <w:r>
        <w:rPr>
          <w:noProof/>
        </w:rPr>
        <w:drawing>
          <wp:inline distT="0" distB="0" distL="0" distR="0" wp14:anchorId="75F9ED01" wp14:editId="10062AF7">
            <wp:extent cx="5467350" cy="269367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1EC0" w14:textId="77777777" w:rsidR="00977D8F" w:rsidRDefault="00977D8F" w:rsidP="00977D8F">
      <w:pPr>
        <w:spacing w:line="276" w:lineRule="auto"/>
        <w:ind w:left="90" w:right="78"/>
        <w:jc w:val="both"/>
      </w:pPr>
    </w:p>
    <w:p w14:paraId="1231A763" w14:textId="77777777" w:rsidR="00456845" w:rsidRDefault="00456845" w:rsidP="00456845">
      <w:pPr>
        <w:spacing w:line="276" w:lineRule="auto"/>
        <w:ind w:right="78"/>
        <w:jc w:val="center"/>
      </w:pPr>
      <w:r>
        <w:rPr>
          <w:noProof/>
        </w:rPr>
        <w:drawing>
          <wp:inline distT="0" distB="0" distL="0" distR="0" wp14:anchorId="57AAF2E9" wp14:editId="5435C2CA">
            <wp:extent cx="4191000" cy="333375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934" w14:textId="77777777" w:rsidR="00456845" w:rsidRDefault="00456845" w:rsidP="00456845">
      <w:pPr>
        <w:spacing w:line="276" w:lineRule="auto"/>
        <w:ind w:right="78"/>
        <w:jc w:val="both"/>
      </w:pPr>
    </w:p>
    <w:p w14:paraId="130C7820" w14:textId="77777777" w:rsidR="00456845" w:rsidRDefault="00456845" w:rsidP="00456845">
      <w:pPr>
        <w:spacing w:line="276" w:lineRule="auto"/>
        <w:ind w:right="78"/>
        <w:jc w:val="both"/>
      </w:pPr>
    </w:p>
    <w:p w14:paraId="60691AFF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color w:val="044D6D"/>
          <w:sz w:val="22"/>
          <w:szCs w:val="22"/>
        </w:rPr>
        <w:lastRenderedPageBreak/>
        <w:t>S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P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L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I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30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H</w:t>
      </w:r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E</w:t>
      </w:r>
      <w:r>
        <w:rPr>
          <w:rFonts w:ascii="Corbel" w:eastAsia="Corbel" w:hAnsi="Corbel" w:cs="Corbel"/>
          <w:color w:val="044D6D"/>
          <w:spacing w:val="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D</w:t>
      </w:r>
      <w:r>
        <w:rPr>
          <w:rFonts w:ascii="Corbel" w:eastAsia="Corbel" w:hAnsi="Corbel" w:cs="Corbel"/>
          <w:color w:val="044D6D"/>
          <w:spacing w:val="-29"/>
          <w:sz w:val="22"/>
          <w:szCs w:val="22"/>
        </w:rPr>
        <w:t xml:space="preserve"> </w:t>
      </w:r>
      <w:proofErr w:type="gramStart"/>
      <w:r>
        <w:rPr>
          <w:rFonts w:ascii="Corbel" w:eastAsia="Corbel" w:hAnsi="Corbel" w:cs="Corbel"/>
          <w:color w:val="044D6D"/>
          <w:sz w:val="22"/>
          <w:szCs w:val="22"/>
        </w:rPr>
        <w:t>A</w:t>
      </w:r>
      <w:proofErr w:type="gramEnd"/>
      <w:r>
        <w:rPr>
          <w:rFonts w:ascii="Corbel" w:eastAsia="Corbel" w:hAnsi="Corbel" w:cs="Corbel"/>
          <w:color w:val="044D6D"/>
          <w:spacing w:val="-31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T</w:t>
      </w:r>
      <w:r>
        <w:rPr>
          <w:rFonts w:ascii="Corbel" w:eastAsia="Corbel" w:hAnsi="Corbel" w:cs="Corbel"/>
          <w:color w:val="044D6D"/>
          <w:spacing w:val="-28"/>
          <w:sz w:val="22"/>
          <w:szCs w:val="22"/>
        </w:rPr>
        <w:t xml:space="preserve"> </w:t>
      </w:r>
      <w:r>
        <w:rPr>
          <w:rFonts w:ascii="Corbel" w:eastAsia="Corbel" w:hAnsi="Corbel" w:cs="Corbel"/>
          <w:color w:val="044D6D"/>
          <w:sz w:val="22"/>
          <w:szCs w:val="22"/>
        </w:rPr>
        <w:t>A</w:t>
      </w:r>
    </w:p>
    <w:p w14:paraId="3B3D8B65" w14:textId="77777777" w:rsidR="00DF1177" w:rsidRDefault="00844679">
      <w:pPr>
        <w:spacing w:before="7" w:line="140" w:lineRule="exact"/>
        <w:rPr>
          <w:sz w:val="14"/>
          <w:szCs w:val="14"/>
        </w:rPr>
      </w:pPr>
      <w:r>
        <w:pict w14:anchorId="2D7E99AC">
          <v:group id="_x0000_s1503" style="position:absolute;margin-left:70.6pt;margin-top:1.25pt;width:470.95pt;height:0;z-index:-251685376;mso-position-horizontal-relative:page" coordorigin="1412,631" coordsize="9419,0">
            <v:polyline id="_x0000_s1504" style="position:absolute" points="2824,1262,12243,1262" coordorigin="1412,631" coordsize="9419,0" filled="f" strokecolor="#099bdd" strokeweight=".82pt">
              <v:path arrowok="t"/>
            </v:polyline>
            <w10:wrap anchorx="page"/>
          </v:group>
        </w:pict>
      </w:r>
    </w:p>
    <w:p w14:paraId="4319649A" w14:textId="77777777" w:rsidR="00DF1177" w:rsidRDefault="00FA5C33">
      <w:pPr>
        <w:spacing w:line="276" w:lineRule="auto"/>
        <w:ind w:left="100" w:right="76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9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z w:val="22"/>
          <w:szCs w:val="22"/>
        </w:rPr>
        <w:t>tr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ely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mport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par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yo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thm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test</w:t>
      </w:r>
      <w:r>
        <w:rPr>
          <w:rFonts w:ascii="Corbel" w:eastAsia="Corbel" w:hAnsi="Corbel" w:cs="Corbel"/>
          <w:spacing w:val="-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-10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lidi</w:t>
      </w:r>
      <w:r>
        <w:rPr>
          <w:rFonts w:ascii="Corbel" w:eastAsia="Corbel" w:hAnsi="Corbel" w:cs="Corbel"/>
          <w:sz w:val="22"/>
          <w:szCs w:val="22"/>
        </w:rPr>
        <w:t>ty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 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rf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 your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el. A 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tive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s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orth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ess to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u</w:t>
      </w:r>
      <w:r>
        <w:rPr>
          <w:rFonts w:ascii="Corbel" w:eastAsia="Corbel" w:hAnsi="Corbel" w:cs="Corbel"/>
          <w:sz w:val="22"/>
          <w:szCs w:val="22"/>
        </w:rPr>
        <w:t xml:space="preserve">s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f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</w:t>
      </w:r>
      <w:r>
        <w:rPr>
          <w:rFonts w:ascii="Corbel" w:eastAsia="Corbel" w:hAnsi="Corbel" w:cs="Corbel"/>
          <w:spacing w:val="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rat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8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3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 k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es.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thhold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 the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saw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hen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ts 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gor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thm.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ow</w:t>
      </w:r>
      <w:r>
        <w:rPr>
          <w:rFonts w:ascii="Corbel" w:eastAsia="Corbel" w:hAnsi="Corbel" w:cs="Corbel"/>
          <w:spacing w:val="6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you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ore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your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ater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 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how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w</w:t>
      </w:r>
      <w:r>
        <w:rPr>
          <w:rFonts w:ascii="Corbel" w:eastAsia="Corbel" w:hAnsi="Corbel" w:cs="Corbel"/>
          <w:sz w:val="22"/>
          <w:szCs w:val="22"/>
        </w:rPr>
        <w:t>ell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an 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fut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u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es.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pl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par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70</w:t>
      </w:r>
      <w:r>
        <w:rPr>
          <w:rFonts w:ascii="Corbel" w:eastAsia="Corbel" w:hAnsi="Corbel" w:cs="Corbel"/>
          <w:sz w:val="22"/>
          <w:szCs w:val="22"/>
        </w:rPr>
        <w:t>%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</w:p>
    <w:p w14:paraId="403549A7" w14:textId="77777777" w:rsidR="000371D5" w:rsidRDefault="00977D8F" w:rsidP="00456845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1" locked="0" layoutInCell="1" allowOverlap="1" wp14:anchorId="6CDA309A" wp14:editId="09876AFA">
                <wp:simplePos x="0" y="0"/>
                <wp:positionH relativeFrom="page">
                  <wp:posOffset>933450</wp:posOffset>
                </wp:positionH>
                <wp:positionV relativeFrom="page">
                  <wp:posOffset>2428240</wp:posOffset>
                </wp:positionV>
                <wp:extent cx="3225800" cy="990600"/>
                <wp:effectExtent l="6350" t="8890" r="6350" b="635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5800" cy="990600"/>
                          <a:chOff x="1455" y="12664"/>
                          <a:chExt cx="5080" cy="1560"/>
                        </a:xfrm>
                      </wpg:grpSpPr>
                      <pic:pic xmlns:pic="http://schemas.openxmlformats.org/drawingml/2006/picture">
                        <pic:nvPicPr>
                          <pic:cNvPr id="293" name="Picture 7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2679"/>
                            <a:ext cx="5050" cy="15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4" name="Freeform 788"/>
                        <wps:cNvSpPr>
                          <a:spLocks/>
                        </wps:cNvSpPr>
                        <wps:spPr bwMode="auto">
                          <a:xfrm>
                            <a:off x="1463" y="12671"/>
                            <a:ext cx="5065" cy="1545"/>
                          </a:xfrm>
                          <a:custGeom>
                            <a:avLst/>
                            <a:gdLst>
                              <a:gd name="T0" fmla="+- 0 1463 1463"/>
                              <a:gd name="T1" fmla="*/ T0 w 5065"/>
                              <a:gd name="T2" fmla="+- 0 14216 12671"/>
                              <a:gd name="T3" fmla="*/ 14216 h 1545"/>
                              <a:gd name="T4" fmla="+- 0 6528 1463"/>
                              <a:gd name="T5" fmla="*/ T4 w 5065"/>
                              <a:gd name="T6" fmla="+- 0 14216 12671"/>
                              <a:gd name="T7" fmla="*/ 14216 h 1545"/>
                              <a:gd name="T8" fmla="+- 0 6528 1463"/>
                              <a:gd name="T9" fmla="*/ T8 w 5065"/>
                              <a:gd name="T10" fmla="+- 0 12671 12671"/>
                              <a:gd name="T11" fmla="*/ 12671 h 1545"/>
                              <a:gd name="T12" fmla="+- 0 1463 1463"/>
                              <a:gd name="T13" fmla="*/ T12 w 5065"/>
                              <a:gd name="T14" fmla="+- 0 12671 12671"/>
                              <a:gd name="T15" fmla="*/ 12671 h 1545"/>
                              <a:gd name="T16" fmla="+- 0 1463 1463"/>
                              <a:gd name="T17" fmla="*/ T16 w 5065"/>
                              <a:gd name="T18" fmla="+- 0 14216 12671"/>
                              <a:gd name="T19" fmla="*/ 14216 h 1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65" h="1545">
                                <a:moveTo>
                                  <a:pt x="0" y="1545"/>
                                </a:moveTo>
                                <a:lnTo>
                                  <a:pt x="5065" y="1545"/>
                                </a:lnTo>
                                <a:lnTo>
                                  <a:pt x="50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C2C2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0D4F7EC" id="Group 292" o:spid="_x0000_s1026" style="position:absolute;margin-left:73.5pt;margin-top:191.2pt;width:254pt;height:78pt;z-index:-1;mso-position-horizontal-relative:page;mso-position-vertical-relative:page" coordorigin="1455,12664" coordsize="5080,15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">
                <v:shape id="Picture 787" o:spid="_x0000_s1027" type="#_x0000_t75" style="position:absolute;left:1470;top:12679;width:5050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">
                  <v:imagedata r:id="rId55" o:title=""/>
                </v:shape>
                <v:shape id="Freeform 788" o:spid="_x0000_s1028" style="position:absolute;left:1463;top:12671;width:5065;height:1545;visibility:visible;mso-wrap-style:square;v-text-anchor:top" coordsize="5065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" path="m,1545r5065,l5065,,,,,1545xe" filled="f" strokecolor="#2c2c2c">
                  <v:path arrowok="t" o:connecttype="custom" o:connectlocs="0,14216;5065,14216;5065,12671;0,12671;0,14216" o:connectangles="0,0,0,0,0"/>
                </v:shape>
                <w10:wrap anchorx="page" anchory="page"/>
              </v:group>
            </w:pict>
          </mc:Fallback>
        </mc:AlternateContent>
      </w:r>
      <w:r w:rsidR="00844679">
        <w:pict w14:anchorId="2B1FA302">
          <v:group id="_x0000_s1493" style="position:absolute;left:0;text-align:left;margin-left:347.8pt;margin-top:23.8pt;width:133.45pt;height:130.5pt;z-index:-251684352;mso-position-horizontal-relative:page;mso-position-vertical-relative:text" coordorigin="6946,1096" coordsize="2669,3696">
            <v:shape id="_x0000_s1495" type="#_x0000_t75" style="position:absolute;left:6966;top:1116;width:2629;height:3656">
              <v:imagedata r:id="rId56" o:title=""/>
            </v:shape>
            <v:shape id="_x0000_s1494" style="position:absolute;left:6956;top:1106;width:2649;height:3676" coordorigin="6956,1106" coordsize="2649,3676" path="m6956,4782l9606,4782,9606,1106,6956,1106,6956,4782xe" filled="f" strokecolor="#2c2c2c" strokeweight="1pt">
              <v:path arrowok="t"/>
            </v:shape>
            <w10:wrap anchorx="page"/>
          </v:group>
        </w:pict>
      </w:r>
      <w:r w:rsidR="00FA5C33">
        <w:rPr>
          <w:rFonts w:ascii="Corbel" w:eastAsia="Corbel" w:hAnsi="Corbel" w:cs="Corbel"/>
          <w:spacing w:val="1"/>
          <w:sz w:val="22"/>
          <w:szCs w:val="22"/>
        </w:rPr>
        <w:t>3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0</w:t>
      </w:r>
      <w:r w:rsidR="00FA5C33">
        <w:rPr>
          <w:rFonts w:ascii="Corbel" w:eastAsia="Corbel" w:hAnsi="Corbel" w:cs="Corbel"/>
          <w:sz w:val="22"/>
          <w:szCs w:val="22"/>
        </w:rPr>
        <w:t>%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oring us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g the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sp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li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pacing w:val="2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e.</w:t>
      </w:r>
      <w:r>
        <w:rPr>
          <w:rFonts w:ascii="Corbel" w:eastAsia="Corbel" w:hAnsi="Corbel" w:cs="Corbel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ag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FA5C33">
        <w:rPr>
          <w:rFonts w:ascii="Corbel" w:eastAsia="Corbel" w:hAnsi="Corbel" w:cs="Corbel"/>
          <w:sz w:val="22"/>
          <w:szCs w:val="22"/>
        </w:rPr>
        <w:t>n 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“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li</w:t>
      </w:r>
      <w:r w:rsidR="00FA5C33">
        <w:rPr>
          <w:rFonts w:ascii="Corbel" w:eastAsia="Corbel" w:hAnsi="Corbel" w:cs="Corbel"/>
          <w:sz w:val="22"/>
          <w:szCs w:val="22"/>
        </w:rPr>
        <w:t>t”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e.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sual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y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stry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ti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set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70/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3</w:t>
      </w:r>
      <w:r w:rsidR="00456845">
        <w:rPr>
          <w:rFonts w:ascii="Corbel" w:eastAsia="Corbel" w:hAnsi="Corbel" w:cs="Corbel"/>
          <w:sz w:val="22"/>
          <w:szCs w:val="22"/>
        </w:rPr>
        <w:t>o.</w:t>
      </w:r>
    </w:p>
    <w:p w14:paraId="5757601C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4E0F0736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319471D1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26DF388B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5C88E943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0B699519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6C8986D1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7305FC9B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47B8A9BD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12549300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51982A96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55A69030" w14:textId="77777777" w:rsidR="00456845" w:rsidRDefault="00456845" w:rsidP="00456845">
      <w:pPr>
        <w:ind w:left="100"/>
        <w:rPr>
          <w:rFonts w:ascii="Corbel" w:eastAsia="Corbel" w:hAnsi="Corbel" w:cs="Corbel"/>
          <w:sz w:val="22"/>
          <w:szCs w:val="22"/>
        </w:rPr>
      </w:pPr>
    </w:p>
    <w:p w14:paraId="71F65727" w14:textId="77777777" w:rsidR="00DF1177" w:rsidRDefault="00456845" w:rsidP="00456845">
      <w:pPr>
        <w:spacing w:before="14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  </w:t>
      </w:r>
      <w:r w:rsidR="00FA5C33">
        <w:rPr>
          <w:rFonts w:ascii="Corbel" w:eastAsia="Corbel" w:hAnsi="Corbel" w:cs="Corbel"/>
          <w:sz w:val="22"/>
          <w:szCs w:val="22"/>
        </w:rPr>
        <w:t>Now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that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ata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y,</w:t>
      </w:r>
      <w:r w:rsidR="00FA5C33"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str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ti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ic</w:t>
      </w:r>
      <w:r w:rsidR="00FA5C33">
        <w:rPr>
          <w:rFonts w:ascii="Corbel" w:eastAsia="Corbel" w:hAnsi="Corbel" w:cs="Corbel"/>
          <w:sz w:val="22"/>
          <w:szCs w:val="22"/>
        </w:rPr>
        <w:t>tive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sts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of</w:t>
      </w:r>
      <w:r w:rsidR="00FA5C33"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trai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testi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g.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We'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se</w:t>
      </w:r>
      <w:r w:rsidR="00FA5C33">
        <w:rPr>
          <w:rFonts w:ascii="Corbel" w:eastAsia="Corbel" w:hAnsi="Corbel" w:cs="Corbel"/>
          <w:spacing w:val="-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r</w:t>
      </w:r>
    </w:p>
    <w:p w14:paraId="127A6B95" w14:textId="77777777" w:rsidR="00DF1177" w:rsidRDefault="00FA5C33">
      <w:pPr>
        <w:spacing w:before="43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train the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then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e'll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test the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see how 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z w:val="22"/>
          <w:szCs w:val="22"/>
        </w:rPr>
        <w:t>ose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t's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7D7DE2B4" w14:textId="77777777" w:rsidR="00DF1177" w:rsidRDefault="00DF1177">
      <w:pPr>
        <w:spacing w:before="8" w:line="280" w:lineRule="exact"/>
        <w:rPr>
          <w:sz w:val="28"/>
          <w:szCs w:val="28"/>
        </w:rPr>
      </w:pPr>
    </w:p>
    <w:p w14:paraId="616F20B4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77BD4151">
          <v:group id="_x0000_s1487" style="position:absolute;left:0;text-align:left;margin-left:67.55pt;margin-top:-3.85pt;width:477.05pt;height:23.9pt;z-index:-251683328;mso-position-horizontal-relative:page" coordorigin="1351,-77" coordsize="9541,478">
            <v:shape id="_x0000_s1492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491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490" style="position:absolute" points="2824,680,12243,680" coordorigin="1412,340" coordsize="9419,0" filled="f" strokecolor="#c8ebfb" strokeweight="3.1pt">
              <v:path arrowok="t"/>
            </v:polyline>
            <v:polyline id="_x0000_s1489" style="position:absolute" points="2764,-90,2764,325" coordorigin="1382,-45" coordsize="0,415" filled="f" strokecolor="#c8ebfb" strokeweight="3.1pt">
              <v:path arrowok="t"/>
            </v:polyline>
            <v:polyline id="_x0000_s1488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</w:p>
    <w:p w14:paraId="7F468968" w14:textId="77777777" w:rsidR="00DF1177" w:rsidRDefault="00DF1177" w:rsidP="00456845">
      <w:pPr>
        <w:spacing w:before="4" w:line="180" w:lineRule="exact"/>
        <w:jc w:val="both"/>
        <w:rPr>
          <w:sz w:val="19"/>
          <w:szCs w:val="19"/>
        </w:rPr>
      </w:pPr>
    </w:p>
    <w:p w14:paraId="501249D3" w14:textId="77777777" w:rsidR="00DF1177" w:rsidRDefault="00FA5C33" w:rsidP="00456845">
      <w:pPr>
        <w:spacing w:before="14" w:line="263" w:lineRule="auto"/>
        <w:ind w:left="100" w:right="356"/>
        <w:jc w:val="both"/>
      </w:pP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ea</w:t>
      </w:r>
      <w:r>
        <w:rPr>
          <w:rFonts w:ascii="Corbel" w:eastAsia="Corbel" w:hAnsi="Corbel" w:cs="Corbel"/>
          <w:spacing w:val="1"/>
          <w:sz w:val="22"/>
          <w:szCs w:val="22"/>
        </w:rPr>
        <w:t>rn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 used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meric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outco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ear 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on at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empts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 esta</w:t>
      </w:r>
      <w:r>
        <w:rPr>
          <w:rFonts w:ascii="Corbel" w:eastAsia="Corbel" w:hAnsi="Corbel" w:cs="Corbel"/>
          <w:spacing w:val="-1"/>
          <w:sz w:val="22"/>
          <w:szCs w:val="22"/>
        </w:rPr>
        <w:t>bli</w:t>
      </w:r>
      <w:r>
        <w:rPr>
          <w:rFonts w:ascii="Corbel" w:eastAsia="Corbel" w:hAnsi="Corbel" w:cs="Corbel"/>
          <w:sz w:val="22"/>
          <w:szCs w:val="22"/>
        </w:rPr>
        <w:t>sh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ear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p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etwe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2"/>
          <w:sz w:val="22"/>
          <w:szCs w:val="22"/>
        </w:rPr>
        <w:t>b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n outco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i/>
          <w:sz w:val="22"/>
          <w:szCs w:val="22"/>
        </w:rPr>
        <w:t>dep</w:t>
      </w:r>
      <w:r>
        <w:rPr>
          <w:rFonts w:ascii="Corbel" w:eastAsia="Corbel" w:hAnsi="Corbel" w:cs="Corbel"/>
          <w:i/>
          <w:spacing w:val="-2"/>
          <w:sz w:val="22"/>
          <w:szCs w:val="22"/>
        </w:rPr>
        <w:t>e</w:t>
      </w:r>
      <w:r>
        <w:rPr>
          <w:rFonts w:ascii="Corbel" w:eastAsia="Corbel" w:hAnsi="Corbel" w:cs="Corbel"/>
          <w:i/>
          <w:spacing w:val="1"/>
          <w:sz w:val="22"/>
          <w:szCs w:val="22"/>
        </w:rPr>
        <w:t>n</w:t>
      </w:r>
      <w:r>
        <w:rPr>
          <w:rFonts w:ascii="Corbel" w:eastAsia="Corbel" w:hAnsi="Corbel" w:cs="Corbel"/>
          <w:i/>
          <w:sz w:val="22"/>
          <w:szCs w:val="22"/>
        </w:rPr>
        <w:t>dent v</w:t>
      </w:r>
      <w:r>
        <w:rPr>
          <w:rFonts w:ascii="Corbel" w:eastAsia="Corbel" w:hAnsi="Corbel" w:cs="Corbel"/>
          <w:i/>
          <w:spacing w:val="1"/>
          <w:sz w:val="22"/>
          <w:szCs w:val="22"/>
        </w:rPr>
        <w:t>a</w:t>
      </w:r>
      <w:r>
        <w:rPr>
          <w:rFonts w:ascii="Corbel" w:eastAsia="Corbel" w:hAnsi="Corbel" w:cs="Corbel"/>
          <w:i/>
          <w:sz w:val="22"/>
          <w:szCs w:val="22"/>
        </w:rPr>
        <w:t>r</w:t>
      </w:r>
      <w:r>
        <w:rPr>
          <w:rFonts w:ascii="Corbel" w:eastAsia="Corbel" w:hAnsi="Corbel" w:cs="Corbel"/>
          <w:i/>
          <w:spacing w:val="-2"/>
          <w:sz w:val="22"/>
          <w:szCs w:val="22"/>
        </w:rPr>
        <w:t>i</w:t>
      </w:r>
      <w:r>
        <w:rPr>
          <w:rFonts w:ascii="Corbel" w:eastAsia="Corbel" w:hAnsi="Corbel" w:cs="Corbel"/>
          <w:i/>
          <w:spacing w:val="1"/>
          <w:sz w:val="22"/>
          <w:szCs w:val="22"/>
        </w:rPr>
        <w:t>a</w:t>
      </w:r>
      <w:r>
        <w:rPr>
          <w:rFonts w:ascii="Corbel" w:eastAsia="Corbel" w:hAnsi="Corbel" w:cs="Corbel"/>
          <w:i/>
          <w:sz w:val="22"/>
          <w:szCs w:val="22"/>
        </w:rPr>
        <w:t>bl</w:t>
      </w:r>
      <w:r>
        <w:rPr>
          <w:rFonts w:ascii="Corbel" w:eastAsia="Corbel" w:hAnsi="Corbel" w:cs="Corbel"/>
          <w:i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nu</w:t>
      </w:r>
      <w:r>
        <w:rPr>
          <w:rFonts w:ascii="Corbel" w:eastAsia="Corbel" w:hAnsi="Corbel" w:cs="Corbel"/>
          <w:sz w:val="22"/>
          <w:szCs w:val="22"/>
        </w:rPr>
        <w:t>meri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8A704FB" w14:textId="77777777" w:rsidR="00DF1177" w:rsidRDefault="00DF1177" w:rsidP="00456845">
      <w:pPr>
        <w:spacing w:before="11" w:line="220" w:lineRule="exact"/>
        <w:jc w:val="both"/>
        <w:rPr>
          <w:sz w:val="22"/>
          <w:szCs w:val="22"/>
        </w:rPr>
      </w:pPr>
    </w:p>
    <w:p w14:paraId="6A770F83" w14:textId="77777777" w:rsidR="00DF1177" w:rsidRDefault="00844679" w:rsidP="00456845">
      <w:pPr>
        <w:spacing w:before="14" w:line="260" w:lineRule="exact"/>
        <w:ind w:left="100"/>
        <w:jc w:val="both"/>
        <w:rPr>
          <w:rFonts w:ascii="Corbel" w:eastAsia="Corbel" w:hAnsi="Corbel" w:cs="Corbel"/>
          <w:sz w:val="22"/>
          <w:szCs w:val="22"/>
        </w:rPr>
      </w:pPr>
      <w:r>
        <w:pict w14:anchorId="327FA61B">
          <v:group id="_x0000_s1469" style="position:absolute;left:0;text-align:left;margin-left:67.55pt;margin-top:-3.9pt;width:477.05pt;height:24.05pt;z-index:-251682304;mso-position-horizontal-relative:page" coordorigin="1351,-78" coordsize="9541,481">
            <v:shape id="_x0000_s1474" style="position:absolute;left:1412;top:14;width:9419;height:298" coordorigin="1412,14" coordsize="9419,298" path="m1412,312l10831,312,10831,14,1412,14,1412,312xe" fillcolor="#c8ebfb" stroked="f">
              <v:path arrowok="t"/>
            </v:shape>
            <v:shape id="_x0000_s1473" style="position:absolute;left:1412;top:-47;width:9419;height:62" coordorigin="1412,-47" coordsize="9419,62" path="m1412,15l10831,15,10831,-47,1412,-47,1412,15xe" fillcolor="#c8ebfb" stroked="f">
              <v:path arrowok="t"/>
            </v:shape>
            <v:polyline id="_x0000_s1472" style="position:absolute" points="2824,684,12243,684" coordorigin="1412,342" coordsize="9419,0" filled="f" strokecolor="#c8ebfb" strokeweight="3.1pt">
              <v:path arrowok="t"/>
            </v:polyline>
            <v:polyline id="_x0000_s1471" style="position:absolute" points="2764,-92,2764,326" coordorigin="1382,-46" coordsize="0,418" filled="f" strokecolor="#c8ebfb" strokeweight="3.1pt">
              <v:path arrowok="t"/>
            </v:polyline>
            <v:polyline id="_x0000_s1470" style="position:absolute" points="21722,-92,21722,326" coordorigin="10861,-46" coordsize="0,418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proofErr w:type="gramStart"/>
      <w:r w:rsidR="00FA5C33">
        <w:rPr>
          <w:rFonts w:ascii="Corbel" w:eastAsia="Corbel" w:hAnsi="Corbel" w:cs="Corbel"/>
          <w:sz w:val="22"/>
          <w:szCs w:val="22"/>
        </w:rPr>
        <w:t>A</w:t>
      </w:r>
      <w:proofErr w:type="gramEnd"/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W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K</w:t>
      </w:r>
      <w:r w:rsidR="00FA5C33">
        <w:rPr>
          <w:rFonts w:ascii="Corbel" w:eastAsia="Corbel" w:hAnsi="Corbel" w:cs="Corbel"/>
          <w:spacing w:val="3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</w:p>
    <w:p w14:paraId="749AF7DE" w14:textId="77777777" w:rsidR="00DF1177" w:rsidRDefault="00DF1177" w:rsidP="00456845">
      <w:pPr>
        <w:spacing w:before="7" w:line="180" w:lineRule="exact"/>
        <w:jc w:val="both"/>
        <w:rPr>
          <w:sz w:val="19"/>
          <w:szCs w:val="19"/>
        </w:rPr>
      </w:pPr>
    </w:p>
    <w:p w14:paraId="7823F356" w14:textId="77777777" w:rsidR="00DF1177" w:rsidRDefault="00FA5C33" w:rsidP="00456845">
      <w:pPr>
        <w:spacing w:before="14" w:line="263" w:lineRule="auto"/>
        <w:ind w:left="100" w:right="259"/>
        <w:jc w:val="both"/>
      </w:pPr>
      <w:r>
        <w:rPr>
          <w:rFonts w:ascii="Corbel" w:eastAsia="Corbel" w:hAnsi="Corbel" w:cs="Corbel"/>
          <w:sz w:val="22"/>
          <w:szCs w:val="22"/>
        </w:rPr>
        <w:t>Ne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ks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are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 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u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p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plex pro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ems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such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as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ge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 ea</w:t>
      </w:r>
      <w:r>
        <w:rPr>
          <w:rFonts w:ascii="Corbel" w:eastAsia="Corbel" w:hAnsi="Corbel" w:cs="Corbel"/>
          <w:spacing w:val="-1"/>
          <w:sz w:val="22"/>
          <w:szCs w:val="22"/>
        </w:rPr>
        <w:t>sil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apt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ems.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z w:val="22"/>
          <w:szCs w:val="22"/>
        </w:rPr>
        <w:t>ass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 termed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ral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k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apti</w:t>
      </w:r>
      <w:r>
        <w:rPr>
          <w:rFonts w:ascii="Corbel" w:eastAsia="Corbel" w:hAnsi="Corbel" w:cs="Corbel"/>
          <w:spacing w:val="-2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wei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hts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an ap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rox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3"/>
          <w:sz w:val="22"/>
          <w:szCs w:val="22"/>
        </w:rPr>
        <w:t>n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pacing w:val="-1"/>
          <w:sz w:val="22"/>
          <w:szCs w:val="22"/>
        </w:rPr>
        <w:t>lin</w:t>
      </w:r>
      <w:r>
        <w:rPr>
          <w:rFonts w:ascii="Corbel" w:eastAsia="Corbel" w:hAnsi="Corbel" w:cs="Corbel"/>
          <w:sz w:val="22"/>
          <w:szCs w:val="22"/>
        </w:rPr>
        <w:t>ear f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 the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ts.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n</w:t>
      </w:r>
      <w:r>
        <w:rPr>
          <w:rFonts w:ascii="Corbel" w:eastAsia="Corbel" w:hAnsi="Corbel" w:cs="Corbel"/>
          <w:sz w:val="22"/>
          <w:szCs w:val="22"/>
        </w:rPr>
        <w:t>et</w:t>
      </w:r>
      <w:r>
        <w:rPr>
          <w:rFonts w:ascii="Corbel" w:eastAsia="Corbel" w:hAnsi="Corbel" w:cs="Corbel"/>
          <w:spacing w:val="2"/>
          <w:sz w:val="22"/>
          <w:szCs w:val="22"/>
        </w:rPr>
        <w:t>w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rk 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suited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ems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re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nn</w:t>
      </w:r>
      <w:r>
        <w:rPr>
          <w:rFonts w:ascii="Corbel" w:eastAsia="Corbel" w:hAnsi="Corbel" w:cs="Corbel"/>
          <w:sz w:val="22"/>
          <w:szCs w:val="22"/>
        </w:rPr>
        <w:t>ot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on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163B1578" w14:textId="77777777" w:rsidR="00DF1177" w:rsidRDefault="00DF1177">
      <w:pPr>
        <w:spacing w:line="200" w:lineRule="exact"/>
      </w:pPr>
    </w:p>
    <w:p w14:paraId="73B34D5F" w14:textId="77777777" w:rsidR="00DF1177" w:rsidRDefault="00DF1177">
      <w:pPr>
        <w:spacing w:line="200" w:lineRule="exact"/>
      </w:pPr>
    </w:p>
    <w:p w14:paraId="40AC18DE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66142004">
          <v:group id="_x0000_s1451" style="position:absolute;left:0;text-align:left;margin-left:67.55pt;margin-top:-3.85pt;width:477.05pt;height:24.05pt;z-index:-251681280;mso-position-horizontal-relative:page" coordorigin="1351,-77" coordsize="9541,481">
            <v:shape id="_x0000_s1456" style="position:absolute;left:1412;top:15;width:9419;height:298" coordorigin="1412,15" coordsize="9419,298" path="m1412,312l10831,312,10831,15,1412,15,1412,312xe" fillcolor="#c8ebfb" stroked="f">
              <v:path arrowok="t"/>
            </v:shape>
            <v:shape id="_x0000_s1455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454" style="position:absolute" points="2824,684,12243,684" coordorigin="1412,342" coordsize="9419,0" filled="f" strokecolor="#c8ebfb" strokeweight="3.1pt">
              <v:path arrowok="t"/>
            </v:polyline>
            <v:polyline id="_x0000_s1453" style="position:absolute" points="2764,-90,2764,327" coordorigin="1382,-45" coordsize="0,418" filled="f" strokecolor="#c8ebfb" strokeweight="3.1pt">
              <v:path arrowok="t"/>
            </v:polyline>
            <v:polyline id="_x0000_s1452" style="position:absolute" points="21722,-90,21722,327" coordorigin="10861,-45" coordsize="0,418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3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</w:p>
    <w:p w14:paraId="2542D118" w14:textId="77777777" w:rsidR="00DF1177" w:rsidRDefault="00DF1177">
      <w:pPr>
        <w:spacing w:before="7" w:line="180" w:lineRule="exact"/>
        <w:rPr>
          <w:sz w:val="19"/>
          <w:szCs w:val="19"/>
        </w:rPr>
      </w:pPr>
    </w:p>
    <w:p w14:paraId="0F5C5466" w14:textId="77777777" w:rsidR="00DF1177" w:rsidRDefault="00FA5C33" w:rsidP="00456845">
      <w:pPr>
        <w:spacing w:before="14" w:line="263" w:lineRule="auto"/>
        <w:ind w:left="100" w:right="382"/>
      </w:pP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ci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tr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are 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z w:val="22"/>
          <w:szCs w:val="22"/>
        </w:rPr>
        <w:t>pa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et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 perf</w:t>
      </w:r>
      <w:r>
        <w:rPr>
          <w:rFonts w:ascii="Corbel" w:eastAsia="Corbel" w:hAnsi="Corbel" w:cs="Corbel"/>
          <w:spacing w:val="-2"/>
          <w:sz w:val="22"/>
          <w:szCs w:val="22"/>
        </w:rPr>
        <w:t>or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sequ</w:t>
      </w:r>
      <w:r>
        <w:rPr>
          <w:rFonts w:ascii="Corbel" w:eastAsia="Corbel" w:hAnsi="Corbel" w:cs="Corbel"/>
          <w:spacing w:val="1"/>
          <w:sz w:val="22"/>
          <w:szCs w:val="22"/>
        </w:rPr>
        <w:t>en</w:t>
      </w:r>
      <w:r>
        <w:rPr>
          <w:rFonts w:ascii="Corbel" w:eastAsia="Corbel" w:hAnsi="Corbel" w:cs="Corbel"/>
          <w:spacing w:val="-3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 tests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ea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sta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e, tra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g a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ary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str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til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</w:t>
      </w:r>
      <w:r>
        <w:rPr>
          <w:rFonts w:ascii="Corbel" w:eastAsia="Corbel" w:hAnsi="Corbel" w:cs="Corbel"/>
          <w:sz w:val="22"/>
          <w:szCs w:val="22"/>
        </w:rPr>
        <w:t>eaf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 (dec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)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hed.</w:t>
      </w:r>
    </w:p>
    <w:p w14:paraId="641E75E4" w14:textId="77777777" w:rsidR="00DF1177" w:rsidRDefault="00DF1177">
      <w:pPr>
        <w:spacing w:line="200" w:lineRule="exact"/>
      </w:pPr>
    </w:p>
    <w:p w14:paraId="7F9D8570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2D1D1ADD">
          <v:group id="_x0000_s1436" style="position:absolute;left:0;text-align:left;margin-left:67.55pt;margin-top:-3.85pt;width:477.05pt;height:23.9pt;z-index:-251680256;mso-position-horizontal-relative:page" coordorigin="1351,-77" coordsize="9541,478">
            <v:shape id="_x0000_s1441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440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439" style="position:absolute" points="2824,680,12243,680" coordorigin="1412,340" coordsize="9419,0" filled="f" strokecolor="#c8ebfb" strokeweight="3.1pt">
              <v:path arrowok="t"/>
            </v:polyline>
            <v:polyline id="_x0000_s1438" style="position:absolute" points="2764,-90,2764,325" coordorigin="1382,-45" coordsize="0,415" filled="f" strokecolor="#c8ebfb" strokeweight="3.1pt">
              <v:path arrowok="t"/>
            </v:polyline>
            <v:polyline id="_x0000_s1437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K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proofErr w:type="spellStart"/>
      <w:r w:rsidR="00FA5C33">
        <w:rPr>
          <w:rFonts w:ascii="Corbel" w:eastAsia="Corbel" w:hAnsi="Corbel" w:cs="Corbel"/>
          <w:sz w:val="22"/>
          <w:szCs w:val="22"/>
        </w:rPr>
        <w:t>N</w:t>
      </w:r>
      <w:proofErr w:type="spellEnd"/>
      <w:r w:rsidR="00FA5C33"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</w:p>
    <w:p w14:paraId="5915232E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1AF3818B" w14:textId="77777777" w:rsidR="00DF1177" w:rsidRDefault="00FA5C33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in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KNN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ov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stud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 w:rsidR="00456845">
        <w:rPr>
          <w:rFonts w:ascii="Corbel" w:eastAsia="Corbel" w:hAnsi="Corbel" w:cs="Corbel"/>
          <w:spacing w:val="-1"/>
          <w:sz w:val="22"/>
          <w:szCs w:val="22"/>
        </w:rPr>
        <w:t xml:space="preserve"> so we have created a function in Jupyter notebook to check the accuracy of KNN regression model</w:t>
      </w:r>
    </w:p>
    <w:p w14:paraId="0ABD5F35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1DFA2017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1FADCFCD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6A099CD9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0DD32593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78552BBA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767B68AA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  <w:r>
        <w:rPr>
          <w:noProof/>
        </w:rPr>
        <w:drawing>
          <wp:inline distT="0" distB="0" distL="0" distR="0" wp14:anchorId="509C48DB" wp14:editId="16A3D8B8">
            <wp:extent cx="5943600" cy="6470650"/>
            <wp:effectExtent l="0" t="0" r="0" b="635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49C0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69F93EA9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  <w:r>
        <w:rPr>
          <w:noProof/>
        </w:rPr>
        <w:drawing>
          <wp:inline distT="0" distB="0" distL="0" distR="0" wp14:anchorId="26BDD88C" wp14:editId="5C293432">
            <wp:extent cx="5943600" cy="18732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D999" w14:textId="77777777" w:rsidR="004F6340" w:rsidRDefault="004F6340" w:rsidP="004F6340">
      <w:pPr>
        <w:spacing w:before="14" w:line="263" w:lineRule="auto"/>
        <w:ind w:left="100" w:right="179"/>
        <w:rPr>
          <w:rFonts w:ascii="Corbel" w:eastAsia="Corbel" w:hAnsi="Corbel" w:cs="Corbel"/>
          <w:spacing w:val="-1"/>
          <w:sz w:val="22"/>
          <w:szCs w:val="22"/>
        </w:rPr>
      </w:pPr>
    </w:p>
    <w:p w14:paraId="21D99442" w14:textId="77777777" w:rsidR="004F6340" w:rsidRDefault="004F6340" w:rsidP="004F6340">
      <w:pPr>
        <w:spacing w:before="14" w:line="263" w:lineRule="auto"/>
        <w:ind w:left="100" w:right="179"/>
      </w:pPr>
    </w:p>
    <w:p w14:paraId="33195B01" w14:textId="77777777" w:rsidR="00DF1177" w:rsidRPr="004F6340" w:rsidRDefault="004F6340">
      <w:pPr>
        <w:spacing w:line="200" w:lineRule="exact"/>
        <w:rPr>
          <w:rFonts w:ascii="Corbel" w:eastAsia="Corbel" w:hAnsi="Corbel" w:cs="Corbel"/>
          <w:spacing w:val="-1"/>
          <w:sz w:val="22"/>
          <w:szCs w:val="22"/>
        </w:rPr>
      </w:pPr>
      <w:r>
        <w:t xml:space="preserve">      </w:t>
      </w:r>
      <w:r w:rsidRPr="004F6340">
        <w:rPr>
          <w:rFonts w:ascii="Corbel" w:eastAsia="Corbel" w:hAnsi="Corbel" w:cs="Corbel"/>
          <w:spacing w:val="-1"/>
          <w:sz w:val="22"/>
          <w:szCs w:val="22"/>
        </w:rPr>
        <w:t>We choose Neural Network for Predicting Interest rate as its Root Mean Squared Error was less.</w:t>
      </w:r>
    </w:p>
    <w:p w14:paraId="6EC50396" w14:textId="77777777" w:rsidR="00DF1177" w:rsidRDefault="00DF1177">
      <w:pPr>
        <w:spacing w:line="200" w:lineRule="exact"/>
      </w:pPr>
    </w:p>
    <w:p w14:paraId="1727839C" w14:textId="77777777" w:rsidR="00DF1177" w:rsidRDefault="00844679">
      <w:pPr>
        <w:spacing w:before="14" w:line="260" w:lineRule="exact"/>
        <w:ind w:left="200"/>
        <w:rPr>
          <w:rFonts w:ascii="Corbel" w:eastAsia="Corbel" w:hAnsi="Corbel" w:cs="Corbel"/>
          <w:sz w:val="22"/>
          <w:szCs w:val="22"/>
        </w:rPr>
      </w:pPr>
      <w:r>
        <w:pict w14:anchorId="33C44AFD">
          <v:group id="_x0000_s1417" style="position:absolute;left:0;text-align:left;margin-left:67.55pt;margin-top:-3.85pt;width:477.05pt;height:24.05pt;z-index:-251679232;mso-position-horizontal-relative:page" coordorigin="1351,-77" coordsize="9541,481">
            <v:shape id="_x0000_s1423" style="position:absolute;left:1412;top:15;width:9419;height:298" coordorigin="1412,15" coordsize="9419,298" path="m1412,312l10831,312,10831,15,1412,15,1412,312xe" fillcolor="#c8ebfb" stroked="f">
              <v:path arrowok="t"/>
            </v:shape>
            <v:shape id="_x0000_s1422" style="position:absolute;left:1577;top:12;width:626;height:271" coordorigin="1577,12" coordsize="626,271" path="m1577,283l2204,283,2204,12,1577,12,1577,283xe" fillcolor="#c8ebfb" stroked="f">
              <v:path arrowok="t"/>
            </v:shape>
            <v:shape id="_x0000_s1421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420" style="position:absolute" points="2824,684,12243,684" coordorigin="1412,342" coordsize="9419,0" filled="f" strokecolor="#c8ebfb" strokeweight="3.1pt">
              <v:path arrowok="t"/>
            </v:polyline>
            <v:polyline id="_x0000_s1419" style="position:absolute" points="2764,-90,2764,327" coordorigin="1382,-45" coordsize="0,418" filled="f" strokecolor="#c8ebfb" strokeweight="3.1pt">
              <v:path arrowok="t"/>
            </v:polyline>
            <v:polyline id="_x0000_s1418" style="position:absolute" points="21722,-90,21722,327" coordorigin="10861,-45" coordsize="0,418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proofErr w:type="spellStart"/>
      <w:r w:rsidR="00FA5C33">
        <w:rPr>
          <w:rFonts w:ascii="Corbel" w:eastAsia="Corbel" w:hAnsi="Corbel" w:cs="Corbel"/>
          <w:spacing w:val="14"/>
          <w:sz w:val="22"/>
          <w:szCs w:val="22"/>
        </w:rPr>
        <w:t>a</w:t>
      </w:r>
      <w:r w:rsidR="00FA5C33">
        <w:rPr>
          <w:rFonts w:ascii="Corbel" w:eastAsia="Corbel" w:hAnsi="Corbel" w:cs="Corbel"/>
          <w:sz w:val="22"/>
          <w:szCs w:val="22"/>
        </w:rPr>
        <w:t>v</w:t>
      </w:r>
      <w:proofErr w:type="spellEnd"/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proofErr w:type="spellStart"/>
      <w:r w:rsidR="00FA5C33">
        <w:rPr>
          <w:rFonts w:ascii="Corbel" w:eastAsia="Corbel" w:hAnsi="Corbel" w:cs="Corbel"/>
          <w:sz w:val="22"/>
          <w:szCs w:val="22"/>
        </w:rPr>
        <w:t>i</w:t>
      </w:r>
      <w:proofErr w:type="spellEnd"/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</w:p>
    <w:p w14:paraId="61F0C3B9" w14:textId="77777777" w:rsidR="00DF1177" w:rsidRDefault="00DF1177">
      <w:pPr>
        <w:spacing w:before="7" w:line="180" w:lineRule="exact"/>
        <w:rPr>
          <w:sz w:val="19"/>
          <w:szCs w:val="19"/>
        </w:rPr>
      </w:pPr>
    </w:p>
    <w:p w14:paraId="6C91780E" w14:textId="77777777" w:rsidR="00DF1177" w:rsidRDefault="00844679">
      <w:pPr>
        <w:spacing w:before="14" w:line="263" w:lineRule="auto"/>
        <w:ind w:left="200" w:right="687"/>
        <w:rPr>
          <w:rFonts w:ascii="Corbel" w:eastAsia="Corbel" w:hAnsi="Corbel" w:cs="Corbel"/>
          <w:sz w:val="22"/>
          <w:szCs w:val="22"/>
        </w:rPr>
      </w:pPr>
      <w:r>
        <w:pict w14:anchorId="0C7DAA2C">
          <v:group id="_x0000_s1413" style="position:absolute;left:0;text-align:left;margin-left:73pt;margin-top:41.15pt;width:209.05pt;height:188.6pt;z-index:-251676160;mso-position-horizontal-relative:page" coordorigin="1460,823" coordsize="4181,3772">
            <v:shape id="_x0000_s1416" type="#_x0000_t75" style="position:absolute;left:1470;top:833;width:4161;height:3752">
              <v:imagedata r:id="rId59" o:title=""/>
            </v:shape>
            <v:shape id="_x0000_s1415" style="position:absolute;left:1465;top:828;width:4171;height:3762" coordorigin="1465,828" coordsize="4171,3762" path="m1465,4590l5636,4590,5636,828,1465,828,1465,4590xe" filled="f" strokecolor="#2c2c2c" strokeweight=".5pt">
              <v:path arrowok="t"/>
            </v:shape>
            <v:shape id="_x0000_s1414" style="position:absolute;left:3128;top:2732;width:2413;height:397" coordorigin="3128,2732" coordsize="2413,397" path="m3128,3129l5541,3129,5541,2732,3128,2732,3128,3129xe" filled="f" strokecolor="#00af50" strokeweight="1.5pt">
              <v:path arrowok="t"/>
            </v:shape>
            <w10:wrap anchorx="page"/>
          </v:group>
        </w:pict>
      </w:r>
      <w:r w:rsidR="00FA5C33">
        <w:rPr>
          <w:rFonts w:ascii="Corbel" w:eastAsia="Corbel" w:hAnsi="Corbel" w:cs="Corbel"/>
          <w:spacing w:val="-1"/>
          <w:sz w:val="22"/>
          <w:szCs w:val="22"/>
        </w:rPr>
        <w:t>A</w:t>
      </w:r>
      <w:r w:rsidR="00FA5C33">
        <w:rPr>
          <w:rFonts w:ascii="Corbel" w:eastAsia="Corbel" w:hAnsi="Corbel" w:cs="Corbel"/>
          <w:sz w:val="22"/>
          <w:szCs w:val="22"/>
        </w:rPr>
        <w:t xml:space="preserve">fter we 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n 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 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els</w:t>
      </w:r>
      <w:r w:rsidR="00FA5C33"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sat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fi</w:t>
      </w:r>
      <w:r w:rsidR="00FA5C33">
        <w:rPr>
          <w:rFonts w:ascii="Corbel" w:eastAsia="Corbel" w:hAnsi="Corbel" w:cs="Corbel"/>
          <w:sz w:val="22"/>
          <w:szCs w:val="22"/>
        </w:rPr>
        <w:t>ed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w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th the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Scored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M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d</w:t>
      </w:r>
      <w:r w:rsidR="00FA5C33">
        <w:rPr>
          <w:rFonts w:ascii="Corbel" w:eastAsia="Corbel" w:hAnsi="Corbel" w:cs="Corbel"/>
          <w:sz w:val="22"/>
          <w:szCs w:val="22"/>
        </w:rPr>
        <w:t>el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t,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w</w:t>
      </w:r>
      <w:r w:rsidR="00FA5C33">
        <w:rPr>
          <w:rFonts w:ascii="Corbel" w:eastAsia="Corbel" w:hAnsi="Corbel" w:cs="Corbel"/>
          <w:sz w:val="22"/>
          <w:szCs w:val="22"/>
        </w:rPr>
        <w:t xml:space="preserve">e 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p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save t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h</w:t>
      </w:r>
      <w:r w:rsidR="00FA5C33">
        <w:rPr>
          <w:rFonts w:ascii="Corbel" w:eastAsia="Corbel" w:hAnsi="Corbel" w:cs="Corbel"/>
          <w:sz w:val="22"/>
          <w:szCs w:val="22"/>
        </w:rPr>
        <w:t>e 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od</w:t>
      </w:r>
      <w:r w:rsidR="00FA5C33">
        <w:rPr>
          <w:rFonts w:ascii="Corbel" w:eastAsia="Corbel" w:hAnsi="Corbel" w:cs="Corbel"/>
          <w:sz w:val="22"/>
          <w:szCs w:val="22"/>
        </w:rPr>
        <w:t>el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 w:rsidR="00FA5C33">
        <w:rPr>
          <w:rFonts w:ascii="Corbel" w:eastAsia="Corbel" w:hAnsi="Corbel" w:cs="Corbel"/>
          <w:sz w:val="22"/>
          <w:szCs w:val="22"/>
        </w:rPr>
        <w:t>y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right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 w:rsidR="00FA5C33">
        <w:rPr>
          <w:rFonts w:ascii="Corbel" w:eastAsia="Corbel" w:hAnsi="Corbel" w:cs="Corbel"/>
          <w:sz w:val="22"/>
          <w:szCs w:val="22"/>
        </w:rPr>
        <w:t>ki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 xml:space="preserve">g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t.</w:t>
      </w:r>
    </w:p>
    <w:p w14:paraId="23B7A7D9" w14:textId="77777777" w:rsidR="00DF1177" w:rsidRDefault="00DF1177">
      <w:pPr>
        <w:spacing w:line="200" w:lineRule="exact"/>
      </w:pPr>
    </w:p>
    <w:p w14:paraId="57AF05EC" w14:textId="77777777" w:rsidR="00DF1177" w:rsidRDefault="00DF1177">
      <w:pPr>
        <w:spacing w:line="200" w:lineRule="exact"/>
      </w:pPr>
    </w:p>
    <w:p w14:paraId="7083239F" w14:textId="77777777" w:rsidR="00DF1177" w:rsidRDefault="00844679">
      <w:pPr>
        <w:spacing w:line="200" w:lineRule="exact"/>
      </w:pPr>
      <w:r>
        <w:pict w14:anchorId="4BF620CB">
          <v:group id="_x0000_s1410" style="position:absolute;margin-left:321.3pt;margin-top:4.75pt;width:158.25pt;height:132pt;z-index:-251675136;mso-position-horizontal-relative:page" coordorigin="6346,1958" coordsize="3165,2640">
            <v:shape id="_x0000_s1412" type="#_x0000_t75" style="position:absolute;left:6361;top:1973;width:3135;height:2610">
              <v:imagedata r:id="rId60" o:title=""/>
            </v:shape>
            <v:shape id="_x0000_s1411" style="position:absolute;left:6353;top:1966;width:3150;height:2625" coordorigin="6353,1966" coordsize="3150,2625" path="m6353,4591l9503,4591,9503,1966,6353,1966,6353,4591xe" filled="f" strokecolor="#2c2c2c">
              <v:path arrowok="t"/>
            </v:shape>
            <w10:wrap anchorx="page"/>
          </v:group>
        </w:pict>
      </w:r>
    </w:p>
    <w:p w14:paraId="71FA7263" w14:textId="77777777" w:rsidR="00DF1177" w:rsidRDefault="00DF1177">
      <w:pPr>
        <w:spacing w:line="200" w:lineRule="exact"/>
      </w:pPr>
    </w:p>
    <w:p w14:paraId="300321E6" w14:textId="77777777" w:rsidR="00DF1177" w:rsidRDefault="00DF1177">
      <w:pPr>
        <w:spacing w:line="200" w:lineRule="exact"/>
      </w:pPr>
    </w:p>
    <w:p w14:paraId="0338379F" w14:textId="77777777" w:rsidR="00DF1177" w:rsidRDefault="00DF1177">
      <w:pPr>
        <w:spacing w:line="200" w:lineRule="exact"/>
      </w:pPr>
    </w:p>
    <w:p w14:paraId="1EBA71AE" w14:textId="77777777" w:rsidR="00DF1177" w:rsidRDefault="00DF1177">
      <w:pPr>
        <w:spacing w:line="200" w:lineRule="exact"/>
      </w:pPr>
    </w:p>
    <w:p w14:paraId="71A7EC6A" w14:textId="77777777" w:rsidR="00DF1177" w:rsidRDefault="00DF1177">
      <w:pPr>
        <w:spacing w:line="200" w:lineRule="exact"/>
      </w:pPr>
    </w:p>
    <w:p w14:paraId="522584EF" w14:textId="77777777" w:rsidR="00DF1177" w:rsidRDefault="00DF1177">
      <w:pPr>
        <w:spacing w:line="200" w:lineRule="exact"/>
      </w:pPr>
    </w:p>
    <w:p w14:paraId="0469AA5B" w14:textId="77777777" w:rsidR="00DF1177" w:rsidRDefault="00DF1177">
      <w:pPr>
        <w:spacing w:line="200" w:lineRule="exact"/>
      </w:pPr>
    </w:p>
    <w:p w14:paraId="64B91D41" w14:textId="77777777" w:rsidR="00DF1177" w:rsidRDefault="00DF1177">
      <w:pPr>
        <w:spacing w:line="200" w:lineRule="exact"/>
      </w:pPr>
    </w:p>
    <w:p w14:paraId="2CA4294C" w14:textId="77777777" w:rsidR="00DF1177" w:rsidRDefault="00DF1177">
      <w:pPr>
        <w:spacing w:line="200" w:lineRule="exact"/>
      </w:pPr>
    </w:p>
    <w:p w14:paraId="30D1048E" w14:textId="77777777" w:rsidR="00DF1177" w:rsidRDefault="00DF1177">
      <w:pPr>
        <w:spacing w:line="200" w:lineRule="exact"/>
      </w:pPr>
    </w:p>
    <w:p w14:paraId="5DA87B0C" w14:textId="77777777" w:rsidR="00DF1177" w:rsidRDefault="00DF1177">
      <w:pPr>
        <w:spacing w:line="200" w:lineRule="exact"/>
      </w:pPr>
    </w:p>
    <w:p w14:paraId="238575CB" w14:textId="77777777" w:rsidR="00DF1177" w:rsidRDefault="00DF1177">
      <w:pPr>
        <w:spacing w:line="200" w:lineRule="exact"/>
      </w:pPr>
    </w:p>
    <w:p w14:paraId="5204BEF1" w14:textId="77777777" w:rsidR="00DF1177" w:rsidRDefault="00DF1177">
      <w:pPr>
        <w:spacing w:line="200" w:lineRule="exact"/>
      </w:pPr>
    </w:p>
    <w:p w14:paraId="1B1E075C" w14:textId="77777777" w:rsidR="00DF1177" w:rsidRDefault="00DF1177">
      <w:pPr>
        <w:spacing w:line="200" w:lineRule="exact"/>
      </w:pPr>
    </w:p>
    <w:p w14:paraId="6A0D05CC" w14:textId="77777777" w:rsidR="00DF1177" w:rsidRDefault="00DF1177">
      <w:pPr>
        <w:spacing w:line="200" w:lineRule="exact"/>
      </w:pPr>
    </w:p>
    <w:p w14:paraId="10A457DA" w14:textId="77777777" w:rsidR="00DF1177" w:rsidRDefault="00DF1177">
      <w:pPr>
        <w:spacing w:line="200" w:lineRule="exact"/>
      </w:pPr>
    </w:p>
    <w:p w14:paraId="0BCAF986" w14:textId="77777777" w:rsidR="00DF1177" w:rsidRDefault="00DF1177">
      <w:pPr>
        <w:spacing w:line="200" w:lineRule="exact"/>
      </w:pPr>
    </w:p>
    <w:p w14:paraId="04D34D6B" w14:textId="77777777" w:rsidR="00DF1177" w:rsidRDefault="00DF1177">
      <w:pPr>
        <w:spacing w:before="2" w:line="280" w:lineRule="exact"/>
        <w:rPr>
          <w:sz w:val="28"/>
          <w:szCs w:val="28"/>
        </w:rPr>
      </w:pPr>
    </w:p>
    <w:p w14:paraId="394DBD24" w14:textId="77777777" w:rsidR="00DF1177" w:rsidRDefault="00844679">
      <w:pPr>
        <w:spacing w:before="14" w:line="260" w:lineRule="exact"/>
        <w:ind w:left="200"/>
        <w:rPr>
          <w:rFonts w:ascii="Corbel" w:eastAsia="Corbel" w:hAnsi="Corbel" w:cs="Corbel"/>
          <w:sz w:val="22"/>
          <w:szCs w:val="22"/>
        </w:rPr>
      </w:pPr>
      <w:r>
        <w:pict w14:anchorId="3C54D82C">
          <v:group id="_x0000_s1404" style="position:absolute;left:0;text-align:left;margin-left:67.55pt;margin-top:-3.9pt;width:477.05pt;height:23.95pt;z-index:-251678208;mso-position-horizontal-relative:page" coordorigin="1351,-78" coordsize="9541,479">
            <v:shape id="_x0000_s1409" style="position:absolute;left:1412;top:14;width:9419;height:296" coordorigin="1412,14" coordsize="9419,296" path="m1412,310l10831,310,10831,14,1412,14,1412,310xe" fillcolor="#0573a4" stroked="f">
              <v:path arrowok="t"/>
            </v:shape>
            <v:shape id="_x0000_s1408" style="position:absolute;left:1412;top:-47;width:9419;height:62" coordorigin="1412,-47" coordsize="9419,62" path="m1412,15l10831,15,10831,-47,1412,-47,1412,15xe" fillcolor="#0573a4" stroked="f">
              <v:path arrowok="t"/>
            </v:shape>
            <v:polyline id="_x0000_s1407" style="position:absolute" points="2824,680,12243,680" coordorigin="1412,340" coordsize="9419,0" filled="f" strokecolor="#0573a4" strokeweight="3.1pt">
              <v:path arrowok="t"/>
            </v:polyline>
            <v:polyline id="_x0000_s1406" style="position:absolute" points="2764,-92,2764,324" coordorigin="1382,-46" coordsize="0,416" filled="f" strokecolor="#0573a4" strokeweight="3.1pt">
              <v:path arrowok="t"/>
            </v:polyline>
            <v:polyline id="_x0000_s1405" style="position:absolute" points="21722,-92,21722,324" coordorigin="10861,-46" coordsize="0,416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U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P</w:t>
      </w:r>
      <w:r w:rsidR="00FA5C33">
        <w:rPr>
          <w:rFonts w:ascii="Corbel" w:eastAsia="Corbel" w:hAnsi="Corbel" w:cs="Corbel"/>
          <w:color w:val="FFFFFF"/>
          <w:spacing w:val="2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W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B</w:t>
      </w:r>
      <w:r w:rsidR="00FA5C33">
        <w:rPr>
          <w:rFonts w:ascii="Corbel" w:eastAsia="Corbel" w:hAnsi="Corbel" w:cs="Corbel"/>
          <w:color w:val="FFFFFF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V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C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:</w:t>
      </w:r>
      <w:r w:rsidR="00FA5C33">
        <w:rPr>
          <w:rFonts w:ascii="Corbel" w:eastAsia="Corbel" w:hAnsi="Corbel" w:cs="Corbel"/>
          <w:color w:val="FFFFFF"/>
          <w:spacing w:val="3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G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R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S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765DDB8D" w14:textId="77777777" w:rsidR="00DF1177" w:rsidRDefault="00DF1177">
      <w:pPr>
        <w:spacing w:before="12" w:line="240" w:lineRule="exact"/>
        <w:rPr>
          <w:sz w:val="24"/>
          <w:szCs w:val="24"/>
        </w:rPr>
      </w:pPr>
    </w:p>
    <w:p w14:paraId="09BCA963" w14:textId="77777777" w:rsidR="00DF1177" w:rsidRDefault="00844679">
      <w:pPr>
        <w:spacing w:before="14" w:line="260" w:lineRule="exact"/>
        <w:ind w:left="200"/>
        <w:rPr>
          <w:rFonts w:ascii="Corbel" w:eastAsia="Corbel" w:hAnsi="Corbel" w:cs="Corbel"/>
          <w:sz w:val="22"/>
          <w:szCs w:val="22"/>
        </w:rPr>
      </w:pPr>
      <w:r>
        <w:pict w14:anchorId="1DF5F451">
          <v:group id="_x0000_s1398" style="position:absolute;left:0;text-align:left;margin-left:67.55pt;margin-top:-3.75pt;width:477.05pt;height:24.65pt;z-index:-251677184;mso-position-horizontal-relative:page" coordorigin="1351,-75" coordsize="9541,493">
            <v:shape id="_x0000_s1403" style="position:absolute;left:1412;top:17;width:9419;height:310" coordorigin="1412,17" coordsize="9419,310" path="m1412,327l10831,327,10831,17,1412,17,1412,327xe" fillcolor="#c8ebfb" stroked="f">
              <v:path arrowok="t"/>
            </v:shape>
            <v:shape id="_x0000_s1402" style="position:absolute;left:1412;top:-44;width:9419;height:62" coordorigin="1412,-44" coordsize="9419,62" path="m1412,18l10831,18,10831,-44,1412,-44,1412,18xe" fillcolor="#c8ebfb" stroked="f">
              <v:path arrowok="t"/>
            </v:shape>
            <v:polyline id="_x0000_s1401" style="position:absolute" points="2824,714,12243,714" coordorigin="1412,357" coordsize="9419,0" filled="f" strokecolor="#c8ebfb" strokeweight="3.1pt">
              <v:path arrowok="t"/>
            </v:polyline>
            <v:polyline id="_x0000_s1400" style="position:absolute" points="2764,-86,2764,344" coordorigin="1382,-43" coordsize="0,430" filled="f" strokecolor="#c8ebfb" strokeweight="3.1pt">
              <v:path arrowok="t"/>
            </v:polyline>
            <v:polyline id="_x0000_s1399" style="position:absolute" points="21722,-86,21722,344" coordorigin="10861,-43" coordsize="0,430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V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H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X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7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V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X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</w:p>
    <w:p w14:paraId="25BAE381" w14:textId="77777777" w:rsidR="00DF1177" w:rsidRDefault="00DF1177">
      <w:pPr>
        <w:spacing w:before="10" w:line="160" w:lineRule="exact"/>
        <w:rPr>
          <w:sz w:val="16"/>
          <w:szCs w:val="16"/>
        </w:rPr>
      </w:pPr>
    </w:p>
    <w:p w14:paraId="0DB6899C" w14:textId="77777777" w:rsidR="00DF1177" w:rsidRDefault="00DF1177">
      <w:pPr>
        <w:spacing w:line="200" w:lineRule="exact"/>
      </w:pPr>
    </w:p>
    <w:p w14:paraId="2EC9CC90" w14:textId="77777777" w:rsidR="00DF1177" w:rsidRDefault="00FA5C33">
      <w:pPr>
        <w:spacing w:before="14"/>
        <w:ind w:left="2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Con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2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exp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ri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nv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steps:</w:t>
      </w:r>
    </w:p>
    <w:p w14:paraId="0EB96E35" w14:textId="77777777" w:rsidR="00DF1177" w:rsidRDefault="00DF1177">
      <w:pPr>
        <w:spacing w:before="9" w:line="100" w:lineRule="exact"/>
        <w:rPr>
          <w:sz w:val="11"/>
          <w:szCs w:val="11"/>
        </w:rPr>
      </w:pPr>
    </w:p>
    <w:p w14:paraId="7AC59C13" w14:textId="77777777" w:rsidR="00DF1177" w:rsidRDefault="00DF1177">
      <w:pPr>
        <w:spacing w:line="200" w:lineRule="exact"/>
      </w:pPr>
    </w:p>
    <w:p w14:paraId="0A018748" w14:textId="77777777" w:rsidR="00DF1177" w:rsidRDefault="00FA5C33">
      <w:pPr>
        <w:ind w:left="10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1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30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the 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w</w:t>
      </w:r>
      <w:r>
        <w:rPr>
          <w:rFonts w:ascii="Corbel" w:eastAsia="Corbel" w:hAnsi="Corbel" w:cs="Corbel"/>
          <w:sz w:val="22"/>
          <w:szCs w:val="22"/>
        </w:rPr>
        <w:t>e'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tra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n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pl</w:t>
      </w:r>
      <w:r>
        <w:rPr>
          <w:rFonts w:ascii="Corbel" w:eastAsia="Corbel" w:hAnsi="Corbel" w:cs="Corbel"/>
          <w:spacing w:val="-1"/>
          <w:sz w:val="22"/>
          <w:szCs w:val="22"/>
        </w:rPr>
        <w:t>ac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 tr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es</w:t>
      </w:r>
    </w:p>
    <w:p w14:paraId="77AF8ABA" w14:textId="77777777" w:rsidR="00DF1177" w:rsidRDefault="00DF1177">
      <w:pPr>
        <w:spacing w:before="1" w:line="100" w:lineRule="exact"/>
        <w:rPr>
          <w:sz w:val="10"/>
          <w:szCs w:val="10"/>
        </w:rPr>
      </w:pPr>
    </w:p>
    <w:p w14:paraId="2469FCE8" w14:textId="77777777" w:rsidR="00DF1177" w:rsidRDefault="00FA5C33" w:rsidP="004F6340">
      <w:pPr>
        <w:ind w:left="109"/>
      </w:pPr>
      <w:r>
        <w:rPr>
          <w:rFonts w:ascii="Corbel" w:eastAsia="Corbel" w:hAnsi="Corbel" w:cs="Corbel"/>
          <w:sz w:val="22"/>
          <w:szCs w:val="22"/>
        </w:rPr>
        <w:t xml:space="preserve">2.   </w:t>
      </w:r>
      <w:r>
        <w:rPr>
          <w:rFonts w:ascii="Corbel" w:eastAsia="Corbel" w:hAnsi="Corbel" w:cs="Corbel"/>
          <w:spacing w:val="15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Trim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 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that 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eded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</w:p>
    <w:p w14:paraId="11180329" w14:textId="77777777" w:rsidR="00DF1177" w:rsidRDefault="00FA5C33">
      <w:pPr>
        <w:spacing w:before="14"/>
        <w:ind w:left="10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3</w:t>
      </w:r>
      <w:r>
        <w:rPr>
          <w:rFonts w:ascii="Corbel" w:eastAsia="Corbel" w:hAnsi="Corbel" w:cs="Corbel"/>
          <w:sz w:val="22"/>
          <w:szCs w:val="22"/>
        </w:rPr>
        <w:t xml:space="preserve">.   </w:t>
      </w:r>
      <w:r>
        <w:rPr>
          <w:rFonts w:ascii="Corbel" w:eastAsia="Corbel" w:hAnsi="Corbel" w:cs="Corbel"/>
          <w:spacing w:val="27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 t</w:t>
      </w:r>
      <w:r>
        <w:rPr>
          <w:rFonts w:ascii="Corbel" w:eastAsia="Corbel" w:hAnsi="Corbel" w:cs="Corbel"/>
          <w:spacing w:val="-3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vic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rat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</w:p>
    <w:p w14:paraId="613DFC2E" w14:textId="77777777" w:rsidR="00DF1177" w:rsidRDefault="00DF1177">
      <w:pPr>
        <w:spacing w:before="1" w:line="100" w:lineRule="exact"/>
        <w:rPr>
          <w:sz w:val="10"/>
          <w:szCs w:val="10"/>
        </w:rPr>
      </w:pPr>
    </w:p>
    <w:p w14:paraId="22006B12" w14:textId="77777777" w:rsidR="00DF1177" w:rsidRDefault="00FA5C33">
      <w:pPr>
        <w:ind w:left="10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Al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three steps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acc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pl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shed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>
        <w:rPr>
          <w:rFonts w:ascii="Corbel" w:eastAsia="Corbel" w:hAnsi="Corbel" w:cs="Corbel"/>
          <w:sz w:val="22"/>
          <w:szCs w:val="22"/>
        </w:rPr>
        <w:t>ki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“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Up Web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pacing w:val="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”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tom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ri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05185CC5" w14:textId="77777777" w:rsidR="00DF1177" w:rsidRDefault="00DF1177">
      <w:pPr>
        <w:spacing w:before="2" w:line="100" w:lineRule="exact"/>
        <w:rPr>
          <w:sz w:val="10"/>
          <w:szCs w:val="10"/>
        </w:rPr>
      </w:pPr>
    </w:p>
    <w:p w14:paraId="12ABB322" w14:textId="77777777" w:rsidR="00DF1177" w:rsidRDefault="00844679">
      <w:pPr>
        <w:ind w:left="110"/>
      </w:pPr>
      <w:r>
        <w:pict w14:anchorId="7FAA8337">
          <v:shape id="_x0000_i1029" type="#_x0000_t75" style="width:163.8pt;height:88.8pt">
            <v:imagedata r:id="rId61" o:title=""/>
          </v:shape>
        </w:pict>
      </w:r>
    </w:p>
    <w:p w14:paraId="6003D05A" w14:textId="77777777" w:rsidR="00DF1177" w:rsidRDefault="00DF1177">
      <w:pPr>
        <w:spacing w:before="9" w:line="100" w:lineRule="exact"/>
        <w:rPr>
          <w:sz w:val="11"/>
          <w:szCs w:val="11"/>
        </w:rPr>
      </w:pPr>
    </w:p>
    <w:p w14:paraId="0D5D04F5" w14:textId="77777777" w:rsidR="00DF1177" w:rsidRDefault="00DF1177">
      <w:pPr>
        <w:spacing w:line="200" w:lineRule="exact"/>
      </w:pPr>
    </w:p>
    <w:p w14:paraId="4493F2EF" w14:textId="77777777" w:rsidR="00DF1177" w:rsidRDefault="00FA5C33" w:rsidP="004F6340">
      <w:pPr>
        <w:ind w:left="90"/>
        <w:jc w:val="both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When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clic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Up </w:t>
      </w:r>
      <w:r>
        <w:rPr>
          <w:rFonts w:ascii="Corbel" w:eastAsia="Corbel" w:hAnsi="Corbel" w:cs="Corbel"/>
          <w:spacing w:val="-3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thi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en</w:t>
      </w:r>
      <w:r>
        <w:rPr>
          <w:rFonts w:ascii="Corbel" w:eastAsia="Corbel" w:hAnsi="Corbel" w:cs="Corbel"/>
          <w:sz w:val="22"/>
          <w:szCs w:val="22"/>
        </w:rPr>
        <w:t>:</w:t>
      </w:r>
    </w:p>
    <w:p w14:paraId="7ADBA30C" w14:textId="77777777" w:rsidR="00DF1177" w:rsidRDefault="00DF1177" w:rsidP="004F6340">
      <w:pPr>
        <w:spacing w:before="9" w:line="100" w:lineRule="exact"/>
        <w:ind w:left="90"/>
        <w:jc w:val="both"/>
        <w:rPr>
          <w:sz w:val="11"/>
          <w:szCs w:val="11"/>
        </w:rPr>
      </w:pPr>
    </w:p>
    <w:p w14:paraId="570AF699" w14:textId="77777777" w:rsidR="00DF1177" w:rsidRDefault="00DF1177" w:rsidP="004F6340">
      <w:pPr>
        <w:spacing w:line="200" w:lineRule="exact"/>
        <w:ind w:left="90"/>
        <w:jc w:val="both"/>
      </w:pPr>
    </w:p>
    <w:p w14:paraId="5AA33382" w14:textId="77777777" w:rsidR="00DF1177" w:rsidRDefault="00FA5C33" w:rsidP="004F6340">
      <w:pPr>
        <w:tabs>
          <w:tab w:val="left" w:pos="460"/>
        </w:tabs>
        <w:spacing w:line="275" w:lineRule="auto"/>
        <w:ind w:left="90" w:right="331" w:hanging="362"/>
        <w:jc w:val="both"/>
        <w:rPr>
          <w:rFonts w:ascii="Corbel" w:eastAsia="Corbel" w:hAnsi="Corbel" w:cs="Corbel"/>
          <w:spacing w:val="-1"/>
          <w:sz w:val="22"/>
          <w:szCs w:val="22"/>
        </w:rPr>
      </w:pPr>
      <w:r>
        <w:rPr>
          <w:spacing w:val="-49"/>
        </w:rPr>
        <w:t xml:space="preserve"> </w:t>
      </w:r>
      <w:r>
        <w:tab/>
      </w:r>
      <w:r>
        <w:rPr>
          <w:rFonts w:ascii="Corbel" w:eastAsia="Corbel" w:hAnsi="Corbel" w:cs="Corbel"/>
          <w:sz w:val="22"/>
          <w:szCs w:val="22"/>
        </w:rPr>
        <w:t>The tra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sav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gle 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od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m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 p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et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eft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 the 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(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 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er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Tra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)</w:t>
      </w:r>
      <w:r>
        <w:rPr>
          <w:rFonts w:ascii="Corbel" w:eastAsia="Corbel" w:hAnsi="Corbel" w:cs="Corbel"/>
          <w:sz w:val="22"/>
          <w:szCs w:val="22"/>
        </w:rPr>
        <w:t>.</w:t>
      </w:r>
      <w:r w:rsidR="004F6340">
        <w:rPr>
          <w:rFonts w:ascii="Corbel" w:eastAsia="Corbel" w:hAnsi="Corbel" w:cs="Corbel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tra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re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pacing w:val="3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d.</w:t>
      </w:r>
    </w:p>
    <w:p w14:paraId="41FBD998" w14:textId="77777777" w:rsidR="004F6340" w:rsidRDefault="004F6340" w:rsidP="004F6340">
      <w:pPr>
        <w:tabs>
          <w:tab w:val="left" w:pos="460"/>
        </w:tabs>
        <w:spacing w:line="275" w:lineRule="auto"/>
        <w:ind w:left="90" w:right="331" w:hanging="362"/>
        <w:jc w:val="both"/>
        <w:rPr>
          <w:rFonts w:ascii="Corbel" w:eastAsia="Corbel" w:hAnsi="Corbel" w:cs="Corbel"/>
          <w:spacing w:val="-1"/>
          <w:sz w:val="22"/>
          <w:szCs w:val="22"/>
        </w:rPr>
      </w:pPr>
    </w:p>
    <w:p w14:paraId="75D76E1D" w14:textId="77777777" w:rsidR="004F6340" w:rsidRDefault="004F6340" w:rsidP="004F6340">
      <w:pPr>
        <w:tabs>
          <w:tab w:val="left" w:pos="460"/>
        </w:tabs>
        <w:spacing w:line="275" w:lineRule="auto"/>
        <w:ind w:left="90" w:right="331" w:hanging="362"/>
        <w:jc w:val="both"/>
        <w:rPr>
          <w:rFonts w:ascii="Corbel" w:eastAsia="Corbel" w:hAnsi="Corbel" w:cs="Corbel"/>
          <w:spacing w:val="-1"/>
          <w:sz w:val="22"/>
          <w:szCs w:val="22"/>
        </w:rPr>
      </w:pPr>
    </w:p>
    <w:p w14:paraId="64A83CD4" w14:textId="77777777" w:rsidR="004F6340" w:rsidRDefault="004F6340" w:rsidP="004F6340">
      <w:pPr>
        <w:tabs>
          <w:tab w:val="left" w:pos="460"/>
        </w:tabs>
        <w:spacing w:line="275" w:lineRule="auto"/>
        <w:ind w:left="90" w:right="331" w:hanging="362"/>
        <w:jc w:val="both"/>
        <w:rPr>
          <w:rFonts w:ascii="Corbel" w:eastAsia="Corbel" w:hAnsi="Corbel" w:cs="Corbel"/>
          <w:sz w:val="22"/>
          <w:szCs w:val="22"/>
        </w:rPr>
      </w:pPr>
    </w:p>
    <w:p w14:paraId="2532793E" w14:textId="77777777" w:rsidR="00DF1177" w:rsidRDefault="00DF1177">
      <w:pPr>
        <w:spacing w:line="120" w:lineRule="exact"/>
        <w:rPr>
          <w:sz w:val="13"/>
          <w:szCs w:val="13"/>
        </w:rPr>
      </w:pPr>
    </w:p>
    <w:p w14:paraId="1C620C67" w14:textId="77777777" w:rsidR="00DF1177" w:rsidRDefault="00DF1177">
      <w:pPr>
        <w:spacing w:line="200" w:lineRule="exact"/>
      </w:pPr>
    </w:p>
    <w:p w14:paraId="78828CD4" w14:textId="77777777" w:rsidR="00DF1177" w:rsidRDefault="00DF1177">
      <w:pPr>
        <w:spacing w:line="200" w:lineRule="exact"/>
      </w:pPr>
    </w:p>
    <w:p w14:paraId="436190CF" w14:textId="77777777" w:rsidR="00DF1177" w:rsidRDefault="00DF1177">
      <w:pPr>
        <w:spacing w:before="14" w:line="260" w:lineRule="exact"/>
        <w:rPr>
          <w:sz w:val="26"/>
          <w:szCs w:val="26"/>
        </w:rPr>
      </w:pPr>
    </w:p>
    <w:p w14:paraId="10FD2F57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4B78D33C">
          <v:group id="_x0000_s1379" style="position:absolute;left:0;text-align:left;margin-left:67.55pt;margin-top:-3.9pt;width:477.05pt;height:24.05pt;z-index:-251674112;mso-position-horizontal-relative:page" coordorigin="1351,-78" coordsize="9541,481">
            <v:shape id="_x0000_s1384" style="position:absolute;left:1412;top:14;width:9419;height:298" coordorigin="1412,14" coordsize="9419,298" path="m1412,312l10831,312,10831,14,1412,14,1412,312xe" fillcolor="#c8ebfb" stroked="f">
              <v:path arrowok="t"/>
            </v:shape>
            <v:shape id="_x0000_s1383" style="position:absolute;left:1412;top:-47;width:9419;height:62" coordorigin="1412,-47" coordsize="9419,62" path="m1412,15l10831,15,10831,-47,1412,-47,1412,15xe" fillcolor="#c8ebfb" stroked="f">
              <v:path arrowok="t"/>
            </v:shape>
            <v:polyline id="_x0000_s1382" style="position:absolute" points="2824,684,12243,684" coordorigin="1412,342" coordsize="9419,0" filled="f" strokecolor="#c8ebfb" strokeweight="3.1pt">
              <v:path arrowok="t"/>
            </v:polyline>
            <v:polyline id="_x0000_s1381" style="position:absolute" points="2764,-92,2764,326" coordorigin="1382,-46" coordsize="0,418" filled="f" strokecolor="#c8ebfb" strokeweight="3.1pt">
              <v:path arrowok="t"/>
            </v:polyline>
            <v:polyline id="_x0000_s1380" style="position:absolute" points="21722,-92,21722,326" coordorigin="10861,-46" coordsize="0,418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proofErr w:type="gramStart"/>
      <w:r w:rsidR="00FA5C33">
        <w:rPr>
          <w:rFonts w:ascii="Corbel" w:eastAsia="Corbel" w:hAnsi="Corbel" w:cs="Corbel"/>
          <w:sz w:val="22"/>
          <w:szCs w:val="22"/>
        </w:rPr>
        <w:t xml:space="preserve">Y </w:t>
      </w:r>
      <w:r w:rsidR="00FA5C33">
        <w:rPr>
          <w:rFonts w:ascii="Corbel" w:eastAsia="Corbel" w:hAnsi="Corbel" w:cs="Corbel"/>
          <w:spacing w:val="-16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proofErr w:type="gramEnd"/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H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 xml:space="preserve">E </w:t>
      </w:r>
      <w:r w:rsidR="00FA5C33">
        <w:rPr>
          <w:rFonts w:ascii="Corbel" w:eastAsia="Corbel" w:hAnsi="Corbel" w:cs="Corbel"/>
          <w:spacing w:val="-13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W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 xml:space="preserve">B </w:t>
      </w:r>
      <w:r w:rsidR="00FA5C33">
        <w:rPr>
          <w:rFonts w:ascii="Corbel" w:eastAsia="Corbel" w:hAnsi="Corbel" w:cs="Corbel"/>
          <w:spacing w:val="-15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V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4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14"/>
          <w:sz w:val="22"/>
          <w:szCs w:val="22"/>
        </w:rPr>
        <w:t>C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</w:p>
    <w:p w14:paraId="5C0DE3C9" w14:textId="77777777" w:rsidR="00DF1177" w:rsidRDefault="00DF1177">
      <w:pPr>
        <w:spacing w:before="8" w:line="200" w:lineRule="exact"/>
      </w:pPr>
    </w:p>
    <w:p w14:paraId="1BE8854A" w14:textId="77777777" w:rsidR="00DF1177" w:rsidRDefault="00FA5C33">
      <w:pPr>
        <w:spacing w:before="1"/>
        <w:ind w:left="10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color w:val="212121"/>
          <w:sz w:val="22"/>
          <w:szCs w:val="22"/>
        </w:rPr>
        <w:t xml:space="preserve">We </w:t>
      </w:r>
      <w:r>
        <w:rPr>
          <w:rFonts w:ascii="Segoe UI" w:eastAsia="Segoe UI" w:hAnsi="Segoe UI" w:cs="Segoe UI"/>
          <w:color w:val="212121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color w:val="212121"/>
          <w:sz w:val="22"/>
          <w:szCs w:val="22"/>
        </w:rPr>
        <w:t xml:space="preserve">an 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d</w:t>
      </w:r>
      <w:r>
        <w:rPr>
          <w:rFonts w:ascii="Segoe UI" w:eastAsia="Segoe UI" w:hAnsi="Segoe UI" w:cs="Segoe UI"/>
          <w:color w:val="212121"/>
          <w:sz w:val="22"/>
          <w:szCs w:val="22"/>
        </w:rPr>
        <w:t>ep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l</w:t>
      </w:r>
      <w:r>
        <w:rPr>
          <w:rFonts w:ascii="Segoe UI" w:eastAsia="Segoe UI" w:hAnsi="Segoe UI" w:cs="Segoe UI"/>
          <w:color w:val="212121"/>
          <w:sz w:val="22"/>
          <w:szCs w:val="22"/>
        </w:rPr>
        <w:t>oy</w:t>
      </w:r>
      <w:r>
        <w:rPr>
          <w:rFonts w:ascii="Segoe UI" w:eastAsia="Segoe UI" w:hAnsi="Segoe UI" w:cs="Segoe UI"/>
          <w:color w:val="212121"/>
          <w:spacing w:val="2"/>
          <w:sz w:val="22"/>
          <w:szCs w:val="22"/>
        </w:rPr>
        <w:t xml:space="preserve"> 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t</w:t>
      </w:r>
      <w:r>
        <w:rPr>
          <w:rFonts w:ascii="Segoe UI" w:eastAsia="Segoe UI" w:hAnsi="Segoe UI" w:cs="Segoe UI"/>
          <w:color w:val="212121"/>
          <w:sz w:val="22"/>
          <w:szCs w:val="22"/>
        </w:rPr>
        <w:t>he e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x</w:t>
      </w:r>
      <w:r>
        <w:rPr>
          <w:rFonts w:ascii="Segoe UI" w:eastAsia="Segoe UI" w:hAnsi="Segoe UI" w:cs="Segoe UI"/>
          <w:color w:val="212121"/>
          <w:sz w:val="22"/>
          <w:szCs w:val="22"/>
        </w:rPr>
        <w:t>pe</w:t>
      </w:r>
      <w:r>
        <w:rPr>
          <w:rFonts w:ascii="Segoe UI" w:eastAsia="Segoe UI" w:hAnsi="Segoe UI" w:cs="Segoe UI"/>
          <w:color w:val="212121"/>
          <w:spacing w:val="-3"/>
          <w:sz w:val="22"/>
          <w:szCs w:val="22"/>
        </w:rPr>
        <w:t>r</w:t>
      </w:r>
      <w:r>
        <w:rPr>
          <w:rFonts w:ascii="Segoe UI" w:eastAsia="Segoe UI" w:hAnsi="Segoe UI" w:cs="Segoe UI"/>
          <w:color w:val="212121"/>
          <w:sz w:val="22"/>
          <w:szCs w:val="22"/>
        </w:rPr>
        <w:t>i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m</w:t>
      </w:r>
      <w:r>
        <w:rPr>
          <w:rFonts w:ascii="Segoe UI" w:eastAsia="Segoe UI" w:hAnsi="Segoe UI" w:cs="Segoe UI"/>
          <w:color w:val="212121"/>
          <w:sz w:val="22"/>
          <w:szCs w:val="22"/>
        </w:rPr>
        <w:t xml:space="preserve">ent as 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e</w:t>
      </w:r>
      <w:r>
        <w:rPr>
          <w:rFonts w:ascii="Segoe UI" w:eastAsia="Segoe UI" w:hAnsi="Segoe UI" w:cs="Segoe UI"/>
          <w:color w:val="212121"/>
          <w:sz w:val="22"/>
          <w:szCs w:val="22"/>
        </w:rPr>
        <w:t>i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t</w:t>
      </w:r>
      <w:r>
        <w:rPr>
          <w:rFonts w:ascii="Segoe UI" w:eastAsia="Segoe UI" w:hAnsi="Segoe UI" w:cs="Segoe UI"/>
          <w:color w:val="212121"/>
          <w:sz w:val="22"/>
          <w:szCs w:val="22"/>
        </w:rPr>
        <w:t xml:space="preserve">her a 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c</w:t>
      </w:r>
      <w:r>
        <w:rPr>
          <w:rFonts w:ascii="Segoe UI" w:eastAsia="Segoe UI" w:hAnsi="Segoe UI" w:cs="Segoe UI"/>
          <w:color w:val="212121"/>
          <w:sz w:val="22"/>
          <w:szCs w:val="22"/>
        </w:rPr>
        <w:t>lass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i</w:t>
      </w:r>
      <w:r>
        <w:rPr>
          <w:rFonts w:ascii="Segoe UI" w:eastAsia="Segoe UI" w:hAnsi="Segoe UI" w:cs="Segoe UI"/>
          <w:color w:val="212121"/>
          <w:sz w:val="22"/>
          <w:szCs w:val="22"/>
        </w:rPr>
        <w:t>c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color w:val="212121"/>
          <w:sz w:val="22"/>
          <w:szCs w:val="22"/>
        </w:rPr>
        <w:t>Web s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e</w:t>
      </w:r>
      <w:r>
        <w:rPr>
          <w:rFonts w:ascii="Segoe UI" w:eastAsia="Segoe UI" w:hAnsi="Segoe UI" w:cs="Segoe UI"/>
          <w:color w:val="212121"/>
          <w:sz w:val="22"/>
          <w:szCs w:val="22"/>
        </w:rPr>
        <w:t>rv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ic</w:t>
      </w:r>
      <w:r>
        <w:rPr>
          <w:rFonts w:ascii="Segoe UI" w:eastAsia="Segoe UI" w:hAnsi="Segoe UI" w:cs="Segoe UI"/>
          <w:color w:val="212121"/>
          <w:sz w:val="22"/>
          <w:szCs w:val="22"/>
        </w:rPr>
        <w:t>e or a n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e</w:t>
      </w:r>
      <w:r>
        <w:rPr>
          <w:rFonts w:ascii="Segoe UI" w:eastAsia="Segoe UI" w:hAnsi="Segoe UI" w:cs="Segoe UI"/>
          <w:color w:val="212121"/>
          <w:sz w:val="22"/>
          <w:szCs w:val="22"/>
        </w:rPr>
        <w:t>w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color w:val="212121"/>
          <w:sz w:val="22"/>
          <w:szCs w:val="22"/>
        </w:rPr>
        <w:t>W</w:t>
      </w:r>
      <w:r>
        <w:rPr>
          <w:rFonts w:ascii="Segoe UI" w:eastAsia="Segoe UI" w:hAnsi="Segoe UI" w:cs="Segoe UI"/>
          <w:color w:val="212121"/>
          <w:spacing w:val="-3"/>
          <w:sz w:val="22"/>
          <w:szCs w:val="22"/>
        </w:rPr>
        <w:t>e</w:t>
      </w:r>
      <w:r>
        <w:rPr>
          <w:rFonts w:ascii="Segoe UI" w:eastAsia="Segoe UI" w:hAnsi="Segoe UI" w:cs="Segoe UI"/>
          <w:color w:val="212121"/>
          <w:sz w:val="22"/>
          <w:szCs w:val="22"/>
        </w:rPr>
        <w:t>b serv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ic</w:t>
      </w:r>
      <w:r>
        <w:rPr>
          <w:rFonts w:ascii="Segoe UI" w:eastAsia="Segoe UI" w:hAnsi="Segoe UI" w:cs="Segoe UI"/>
          <w:color w:val="212121"/>
          <w:sz w:val="22"/>
          <w:szCs w:val="22"/>
        </w:rPr>
        <w:t>e based</w:t>
      </w: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 xml:space="preserve"> </w:t>
      </w:r>
      <w:r>
        <w:rPr>
          <w:rFonts w:ascii="Segoe UI" w:eastAsia="Segoe UI" w:hAnsi="Segoe UI" w:cs="Segoe UI"/>
          <w:color w:val="212121"/>
          <w:sz w:val="22"/>
          <w:szCs w:val="22"/>
        </w:rPr>
        <w:t>on</w:t>
      </w:r>
    </w:p>
    <w:p w14:paraId="424E379B" w14:textId="77777777" w:rsidR="00DF1177" w:rsidRDefault="00FA5C33">
      <w:pPr>
        <w:spacing w:before="43"/>
        <w:ind w:left="100"/>
        <w:rPr>
          <w:rFonts w:ascii="Segoe UI" w:eastAsia="Segoe UI" w:hAnsi="Segoe UI" w:cs="Segoe UI"/>
          <w:sz w:val="22"/>
          <w:szCs w:val="22"/>
        </w:rPr>
      </w:pPr>
      <w:r>
        <w:rPr>
          <w:rFonts w:ascii="Segoe UI" w:eastAsia="Segoe UI" w:hAnsi="Segoe UI" w:cs="Segoe UI"/>
          <w:color w:val="212121"/>
          <w:spacing w:val="-1"/>
          <w:sz w:val="22"/>
          <w:szCs w:val="22"/>
        </w:rPr>
        <w:t>A</w:t>
      </w:r>
      <w:r>
        <w:rPr>
          <w:rFonts w:ascii="Segoe UI" w:eastAsia="Segoe UI" w:hAnsi="Segoe UI" w:cs="Segoe UI"/>
          <w:color w:val="212121"/>
          <w:spacing w:val="1"/>
          <w:sz w:val="22"/>
          <w:szCs w:val="22"/>
        </w:rPr>
        <w:t>z</w:t>
      </w:r>
      <w:r>
        <w:rPr>
          <w:rFonts w:ascii="Segoe UI" w:eastAsia="Segoe UI" w:hAnsi="Segoe UI" w:cs="Segoe UI"/>
          <w:color w:val="212121"/>
          <w:sz w:val="22"/>
          <w:szCs w:val="22"/>
        </w:rPr>
        <w:t>ure Resour</w:t>
      </w:r>
      <w:r>
        <w:rPr>
          <w:rFonts w:ascii="Segoe UI" w:eastAsia="Segoe UI" w:hAnsi="Segoe UI" w:cs="Segoe UI"/>
          <w:color w:val="212121"/>
          <w:spacing w:val="-2"/>
          <w:sz w:val="22"/>
          <w:szCs w:val="22"/>
        </w:rPr>
        <w:t>c</w:t>
      </w:r>
      <w:r>
        <w:rPr>
          <w:rFonts w:ascii="Segoe UI" w:eastAsia="Segoe UI" w:hAnsi="Segoe UI" w:cs="Segoe UI"/>
          <w:color w:val="212121"/>
          <w:sz w:val="22"/>
          <w:szCs w:val="22"/>
        </w:rPr>
        <w:t>e</w:t>
      </w:r>
      <w:r>
        <w:rPr>
          <w:rFonts w:ascii="Segoe UI" w:eastAsia="Segoe UI" w:hAnsi="Segoe UI" w:cs="Segoe UI"/>
          <w:color w:val="212121"/>
          <w:spacing w:val="-3"/>
          <w:sz w:val="22"/>
          <w:szCs w:val="22"/>
        </w:rPr>
        <w:t xml:space="preserve"> </w:t>
      </w:r>
      <w:r>
        <w:rPr>
          <w:rFonts w:ascii="Segoe UI" w:eastAsia="Segoe UI" w:hAnsi="Segoe UI" w:cs="Segoe UI"/>
          <w:color w:val="212121"/>
          <w:spacing w:val="1"/>
          <w:sz w:val="22"/>
          <w:szCs w:val="22"/>
        </w:rPr>
        <w:t>M</w:t>
      </w:r>
      <w:r>
        <w:rPr>
          <w:rFonts w:ascii="Segoe UI" w:eastAsia="Segoe UI" w:hAnsi="Segoe UI" w:cs="Segoe UI"/>
          <w:color w:val="212121"/>
          <w:sz w:val="22"/>
          <w:szCs w:val="22"/>
        </w:rPr>
        <w:t>a</w:t>
      </w:r>
      <w:r>
        <w:rPr>
          <w:rFonts w:ascii="Segoe UI" w:eastAsia="Segoe UI" w:hAnsi="Segoe UI" w:cs="Segoe UI"/>
          <w:color w:val="212121"/>
          <w:spacing w:val="-2"/>
          <w:sz w:val="22"/>
          <w:szCs w:val="22"/>
        </w:rPr>
        <w:t>n</w:t>
      </w:r>
      <w:r>
        <w:rPr>
          <w:rFonts w:ascii="Segoe UI" w:eastAsia="Segoe UI" w:hAnsi="Segoe UI" w:cs="Segoe UI"/>
          <w:color w:val="212121"/>
          <w:sz w:val="22"/>
          <w:szCs w:val="22"/>
        </w:rPr>
        <w:t>age</w:t>
      </w:r>
      <w:r>
        <w:rPr>
          <w:rFonts w:ascii="Segoe UI" w:eastAsia="Segoe UI" w:hAnsi="Segoe UI" w:cs="Segoe UI"/>
          <w:color w:val="212121"/>
          <w:spacing w:val="-2"/>
          <w:sz w:val="22"/>
          <w:szCs w:val="22"/>
        </w:rPr>
        <w:t>r</w:t>
      </w:r>
      <w:r>
        <w:rPr>
          <w:rFonts w:ascii="Segoe UI" w:eastAsia="Segoe UI" w:hAnsi="Segoe UI" w:cs="Segoe UI"/>
          <w:color w:val="212121"/>
          <w:sz w:val="22"/>
          <w:szCs w:val="22"/>
        </w:rPr>
        <w:t>.</w:t>
      </w:r>
    </w:p>
    <w:p w14:paraId="4DB81956" w14:textId="77777777" w:rsidR="00DF1177" w:rsidRDefault="00DF1177">
      <w:pPr>
        <w:spacing w:before="4" w:line="240" w:lineRule="exact"/>
        <w:rPr>
          <w:sz w:val="24"/>
          <w:szCs w:val="24"/>
        </w:rPr>
      </w:pPr>
    </w:p>
    <w:p w14:paraId="2AB0E4E4" w14:textId="77777777" w:rsidR="00DF1177" w:rsidRDefault="00844679">
      <w:pPr>
        <w:ind w:left="100"/>
      </w:pPr>
      <w:r>
        <w:pict w14:anchorId="754C812E">
          <v:shape id="_x0000_i1030" type="#_x0000_t75" style="width:61.8pt;height:43.2pt">
            <v:imagedata r:id="rId62" o:title=""/>
          </v:shape>
        </w:pict>
      </w:r>
    </w:p>
    <w:p w14:paraId="5F49C0D7" w14:textId="77777777" w:rsidR="004F6340" w:rsidRDefault="004F6340">
      <w:pPr>
        <w:ind w:left="100"/>
      </w:pPr>
    </w:p>
    <w:p w14:paraId="2B77D2EC" w14:textId="77777777" w:rsidR="004F6340" w:rsidRDefault="004F6340">
      <w:pPr>
        <w:ind w:left="100"/>
      </w:pPr>
    </w:p>
    <w:p w14:paraId="2EE360E8" w14:textId="77777777" w:rsidR="004F6340" w:rsidRDefault="004F6340">
      <w:pPr>
        <w:ind w:left="100"/>
      </w:pPr>
    </w:p>
    <w:p w14:paraId="64096E75" w14:textId="77777777" w:rsidR="004F6340" w:rsidRDefault="004F6340">
      <w:pPr>
        <w:ind w:left="100"/>
      </w:pPr>
      <w:r>
        <w:rPr>
          <w:noProof/>
        </w:rPr>
        <w:drawing>
          <wp:inline distT="0" distB="0" distL="0" distR="0" wp14:anchorId="1304C07E" wp14:editId="38596223">
            <wp:extent cx="5943600" cy="44627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77F6" w14:textId="77777777" w:rsidR="004F6340" w:rsidRDefault="004F6340">
      <w:pPr>
        <w:ind w:left="100"/>
      </w:pPr>
    </w:p>
    <w:p w14:paraId="100A0311" w14:textId="77777777" w:rsidR="004F6340" w:rsidRDefault="004F6340">
      <w:pPr>
        <w:ind w:left="100"/>
      </w:pPr>
    </w:p>
    <w:p w14:paraId="6B246FD3" w14:textId="77777777" w:rsidR="00DF1177" w:rsidRDefault="00FA5C33">
      <w:pPr>
        <w:spacing w:before="14" w:line="276" w:lineRule="auto"/>
        <w:ind w:left="100" w:right="152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iv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clic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pacing w:val="-1"/>
          <w:sz w:val="22"/>
          <w:szCs w:val="22"/>
        </w:rPr>
        <w:t>D</w:t>
      </w:r>
      <w:r>
        <w:rPr>
          <w:rFonts w:ascii="Corbel" w:eastAsia="Corbel" w:hAnsi="Corbel" w:cs="Corbel"/>
          <w:b/>
          <w:sz w:val="22"/>
          <w:szCs w:val="22"/>
        </w:rPr>
        <w:t>eploy Web</w:t>
      </w:r>
      <w:r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Se</w:t>
      </w:r>
      <w:r>
        <w:rPr>
          <w:rFonts w:ascii="Corbel" w:eastAsia="Corbel" w:hAnsi="Corbel" w:cs="Corbel"/>
          <w:b/>
          <w:spacing w:val="-1"/>
          <w:sz w:val="22"/>
          <w:szCs w:val="22"/>
        </w:rPr>
        <w:t>r</w:t>
      </w:r>
      <w:r>
        <w:rPr>
          <w:rFonts w:ascii="Corbel" w:eastAsia="Corbel" w:hAnsi="Corbel" w:cs="Corbel"/>
          <w:b/>
          <w:sz w:val="22"/>
          <w:szCs w:val="22"/>
        </w:rPr>
        <w:t>vi</w:t>
      </w:r>
      <w:r>
        <w:rPr>
          <w:rFonts w:ascii="Corbel" w:eastAsia="Corbel" w:hAnsi="Corbel" w:cs="Corbel"/>
          <w:b/>
          <w:spacing w:val="1"/>
          <w:sz w:val="22"/>
          <w:szCs w:val="22"/>
        </w:rPr>
        <w:t>c</w:t>
      </w:r>
      <w:r>
        <w:rPr>
          <w:rFonts w:ascii="Corbel" w:eastAsia="Corbel" w:hAnsi="Corbel" w:cs="Corbel"/>
          <w:b/>
          <w:sz w:val="22"/>
          <w:szCs w:val="22"/>
        </w:rPr>
        <w:t>e</w:t>
      </w:r>
      <w:r>
        <w:rPr>
          <w:rFonts w:ascii="Corbel" w:eastAsia="Corbel" w:hAnsi="Corbel" w:cs="Corbel"/>
          <w:b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elow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nv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 xml:space="preserve">ect </w:t>
      </w:r>
      <w:r>
        <w:rPr>
          <w:rFonts w:ascii="Corbel" w:eastAsia="Corbel" w:hAnsi="Corbel" w:cs="Corbel"/>
          <w:b/>
          <w:spacing w:val="-1"/>
          <w:sz w:val="22"/>
          <w:szCs w:val="22"/>
        </w:rPr>
        <w:t>D</w:t>
      </w:r>
      <w:r>
        <w:rPr>
          <w:rFonts w:ascii="Corbel" w:eastAsia="Corbel" w:hAnsi="Corbel" w:cs="Corbel"/>
          <w:b/>
          <w:sz w:val="22"/>
          <w:szCs w:val="22"/>
        </w:rPr>
        <w:t>eploy</w:t>
      </w:r>
      <w:r>
        <w:rPr>
          <w:rFonts w:ascii="Corbel" w:eastAsia="Corbel" w:hAnsi="Corbel" w:cs="Corbel"/>
          <w:b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Web</w:t>
      </w:r>
      <w:r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Se</w:t>
      </w:r>
      <w:r>
        <w:rPr>
          <w:rFonts w:ascii="Corbel" w:eastAsia="Corbel" w:hAnsi="Corbel" w:cs="Corbel"/>
          <w:b/>
          <w:spacing w:val="-1"/>
          <w:sz w:val="22"/>
          <w:szCs w:val="22"/>
        </w:rPr>
        <w:t>r</w:t>
      </w:r>
      <w:r>
        <w:rPr>
          <w:rFonts w:ascii="Corbel" w:eastAsia="Corbel" w:hAnsi="Corbel" w:cs="Corbel"/>
          <w:b/>
          <w:sz w:val="22"/>
          <w:szCs w:val="22"/>
        </w:rPr>
        <w:t>vi</w:t>
      </w:r>
      <w:r>
        <w:rPr>
          <w:rFonts w:ascii="Corbel" w:eastAsia="Corbel" w:hAnsi="Corbel" w:cs="Corbel"/>
          <w:b/>
          <w:spacing w:val="1"/>
          <w:sz w:val="22"/>
          <w:szCs w:val="22"/>
        </w:rPr>
        <w:t>c</w:t>
      </w:r>
      <w:r>
        <w:rPr>
          <w:rFonts w:ascii="Corbel" w:eastAsia="Corbel" w:hAnsi="Corbel" w:cs="Corbel"/>
          <w:b/>
          <w:sz w:val="22"/>
          <w:szCs w:val="22"/>
        </w:rPr>
        <w:t>e</w:t>
      </w:r>
      <w:r>
        <w:rPr>
          <w:rFonts w:ascii="Corbel" w:eastAsia="Corbel" w:hAnsi="Corbel" w:cs="Corbel"/>
          <w:b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b/>
          <w:sz w:val="22"/>
          <w:szCs w:val="22"/>
        </w:rPr>
        <w:t>[Cl</w:t>
      </w:r>
      <w:r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>
        <w:rPr>
          <w:rFonts w:ascii="Corbel" w:eastAsia="Corbel" w:hAnsi="Corbel" w:cs="Corbel"/>
          <w:b/>
          <w:sz w:val="22"/>
          <w:szCs w:val="22"/>
        </w:rPr>
        <w:t>ss</w:t>
      </w:r>
      <w:r>
        <w:rPr>
          <w:rFonts w:ascii="Corbel" w:eastAsia="Corbel" w:hAnsi="Corbel" w:cs="Corbel"/>
          <w:b/>
          <w:spacing w:val="-2"/>
          <w:sz w:val="22"/>
          <w:szCs w:val="22"/>
        </w:rPr>
        <w:t>i</w:t>
      </w:r>
      <w:r>
        <w:rPr>
          <w:rFonts w:ascii="Corbel" w:eastAsia="Corbel" w:hAnsi="Corbel" w:cs="Corbel"/>
          <w:b/>
          <w:spacing w:val="1"/>
          <w:sz w:val="22"/>
          <w:szCs w:val="22"/>
        </w:rPr>
        <w:t>c]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 Le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S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oys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 Web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tak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u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ash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oard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that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ser</w:t>
      </w:r>
      <w:r>
        <w:rPr>
          <w:rFonts w:ascii="Corbel" w:eastAsia="Corbel" w:hAnsi="Corbel" w:cs="Corbel"/>
          <w:spacing w:val="2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e.</w:t>
      </w:r>
    </w:p>
    <w:p w14:paraId="6FE2EAE2" w14:textId="77777777" w:rsidR="004F6340" w:rsidRDefault="004F6340" w:rsidP="004F6340">
      <w:pPr>
        <w:spacing w:line="278" w:lineRule="auto"/>
        <w:ind w:right="356"/>
        <w:rPr>
          <w:rFonts w:ascii="Corbel" w:eastAsia="Corbel" w:hAnsi="Corbel" w:cs="Corbel"/>
          <w:sz w:val="22"/>
          <w:szCs w:val="22"/>
        </w:rPr>
      </w:pPr>
    </w:p>
    <w:p w14:paraId="6F59DC68" w14:textId="77777777" w:rsidR="00DF1177" w:rsidRDefault="004F6340" w:rsidP="004F6340">
      <w:pPr>
        <w:spacing w:line="278" w:lineRule="auto"/>
        <w:ind w:right="356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z w:val="22"/>
          <w:szCs w:val="22"/>
        </w:rPr>
        <w:t>rom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he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e,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 xml:space="preserve">you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a</w:t>
      </w:r>
      <w:r w:rsidR="00FA5C33">
        <w:rPr>
          <w:rFonts w:ascii="Corbel" w:eastAsia="Corbel" w:hAnsi="Corbel" w:cs="Corbel"/>
          <w:sz w:val="22"/>
          <w:szCs w:val="22"/>
        </w:rPr>
        <w:t>n 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z w:val="22"/>
          <w:szCs w:val="22"/>
        </w:rPr>
        <w:t>n to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the 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x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p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(</w:t>
      </w:r>
      <w:r w:rsidR="00FA5C33">
        <w:rPr>
          <w:rFonts w:ascii="Corbel" w:eastAsia="Corbel" w:hAnsi="Corbel" w:cs="Corbel"/>
          <w:b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b/>
          <w:sz w:val="22"/>
          <w:szCs w:val="22"/>
        </w:rPr>
        <w:t>iew</w:t>
      </w:r>
      <w:r w:rsidR="00FA5C33">
        <w:rPr>
          <w:rFonts w:ascii="Corbel" w:eastAsia="Corbel" w:hAnsi="Corbel" w:cs="Corbel"/>
          <w:b/>
          <w:spacing w:val="-2"/>
          <w:sz w:val="22"/>
          <w:szCs w:val="22"/>
        </w:rPr>
        <w:t xml:space="preserve"> s</w:t>
      </w:r>
      <w:r w:rsidR="00FA5C33">
        <w:rPr>
          <w:rFonts w:ascii="Corbel" w:eastAsia="Corbel" w:hAnsi="Corbel" w:cs="Corbel"/>
          <w:b/>
          <w:sz w:val="22"/>
          <w:szCs w:val="22"/>
        </w:rPr>
        <w:t>n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 w:rsidR="00FA5C33">
        <w:rPr>
          <w:rFonts w:ascii="Corbel" w:eastAsia="Corbel" w:hAnsi="Corbel" w:cs="Corbel"/>
          <w:b/>
          <w:spacing w:val="1"/>
          <w:sz w:val="22"/>
          <w:szCs w:val="22"/>
        </w:rPr>
        <w:t>p</w:t>
      </w:r>
      <w:r w:rsidR="00FA5C33">
        <w:rPr>
          <w:rFonts w:ascii="Corbel" w:eastAsia="Corbel" w:hAnsi="Corbel" w:cs="Corbel"/>
          <w:b/>
          <w:sz w:val="22"/>
          <w:szCs w:val="22"/>
        </w:rPr>
        <w:t>s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h</w:t>
      </w:r>
      <w:r w:rsidR="00FA5C33">
        <w:rPr>
          <w:rFonts w:ascii="Corbel" w:eastAsia="Corbel" w:hAnsi="Corbel" w:cs="Corbel"/>
          <w:b/>
          <w:sz w:val="22"/>
          <w:szCs w:val="22"/>
        </w:rPr>
        <w:t>ot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 xml:space="preserve">or </w:t>
      </w:r>
      <w:r w:rsidR="00FA5C33">
        <w:rPr>
          <w:rFonts w:ascii="Corbel" w:eastAsia="Corbel" w:hAnsi="Corbel" w:cs="Corbel"/>
          <w:b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b/>
          <w:sz w:val="22"/>
          <w:szCs w:val="22"/>
        </w:rPr>
        <w:t>i</w:t>
      </w:r>
      <w:r w:rsidR="00FA5C33">
        <w:rPr>
          <w:rFonts w:ascii="Corbel" w:eastAsia="Corbel" w:hAnsi="Corbel" w:cs="Corbel"/>
          <w:b/>
          <w:spacing w:val="-2"/>
          <w:sz w:val="22"/>
          <w:szCs w:val="22"/>
        </w:rPr>
        <w:t>e</w:t>
      </w:r>
      <w:r w:rsidR="00FA5C33">
        <w:rPr>
          <w:rFonts w:ascii="Corbel" w:eastAsia="Corbel" w:hAnsi="Corbel" w:cs="Corbel"/>
          <w:b/>
          <w:sz w:val="22"/>
          <w:szCs w:val="22"/>
        </w:rPr>
        <w:t>w l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a</w:t>
      </w:r>
      <w:r w:rsidR="00FA5C33">
        <w:rPr>
          <w:rFonts w:ascii="Corbel" w:eastAsia="Corbel" w:hAnsi="Corbel" w:cs="Corbel"/>
          <w:b/>
          <w:sz w:val="22"/>
          <w:szCs w:val="22"/>
        </w:rPr>
        <w:t>tes</w:t>
      </w:r>
      <w:r w:rsidR="00FA5C33">
        <w:rPr>
          <w:rFonts w:ascii="Corbel" w:eastAsia="Corbel" w:hAnsi="Corbel" w:cs="Corbel"/>
          <w:b/>
          <w:spacing w:val="-2"/>
          <w:sz w:val="22"/>
          <w:szCs w:val="22"/>
        </w:rPr>
        <w:t>t</w:t>
      </w:r>
      <w:r w:rsidR="00FA5C33">
        <w:rPr>
          <w:rFonts w:ascii="Corbel" w:eastAsia="Corbel" w:hAnsi="Corbel" w:cs="Corbel"/>
          <w:sz w:val="22"/>
          <w:szCs w:val="22"/>
        </w:rPr>
        <w:t>) 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n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u</w:t>
      </w:r>
      <w:r w:rsidR="00FA5C33">
        <w:rPr>
          <w:rFonts w:ascii="Corbel" w:eastAsia="Corbel" w:hAnsi="Corbel" w:cs="Corbel"/>
          <w:sz w:val="22"/>
          <w:szCs w:val="22"/>
        </w:rPr>
        <w:t>n a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</w:t>
      </w:r>
      <w:r w:rsidR="00FA5C33">
        <w:rPr>
          <w:rFonts w:ascii="Corbel" w:eastAsia="Corbel" w:hAnsi="Corbel" w:cs="Corbel"/>
          <w:sz w:val="22"/>
          <w:szCs w:val="22"/>
        </w:rPr>
        <w:t>mp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l</w:t>
      </w:r>
      <w:r w:rsidR="00FA5C33">
        <w:rPr>
          <w:rFonts w:ascii="Corbel" w:eastAsia="Corbel" w:hAnsi="Corbel" w:cs="Corbel"/>
          <w:sz w:val="22"/>
          <w:szCs w:val="22"/>
        </w:rPr>
        <w:t>e test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of the Web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se</w:t>
      </w:r>
      <w:r w:rsidR="00FA5C33">
        <w:rPr>
          <w:rFonts w:ascii="Corbel" w:eastAsia="Corbel" w:hAnsi="Corbel" w:cs="Corbel"/>
          <w:spacing w:val="-2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v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ic</w:t>
      </w:r>
      <w:r w:rsidR="00FA5C33">
        <w:rPr>
          <w:rFonts w:ascii="Corbel" w:eastAsia="Corbel" w:hAnsi="Corbel" w:cs="Corbel"/>
          <w:sz w:val="22"/>
          <w:szCs w:val="22"/>
        </w:rPr>
        <w:t>e (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S</w:t>
      </w:r>
      <w:r w:rsidR="00FA5C33">
        <w:rPr>
          <w:rFonts w:ascii="Corbel" w:eastAsia="Corbel" w:hAnsi="Corbel" w:cs="Corbel"/>
          <w:sz w:val="22"/>
          <w:szCs w:val="22"/>
        </w:rPr>
        <w:t>ee</w:t>
      </w:r>
      <w:r w:rsidR="00FA5C33"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T</w:t>
      </w:r>
      <w:r w:rsidR="00FA5C33">
        <w:rPr>
          <w:rFonts w:ascii="Corbel" w:eastAsia="Corbel" w:hAnsi="Corbel" w:cs="Corbel"/>
          <w:b/>
          <w:sz w:val="22"/>
          <w:szCs w:val="22"/>
        </w:rPr>
        <w:t>est</w:t>
      </w:r>
      <w:r w:rsidR="00FA5C33">
        <w:rPr>
          <w:rFonts w:ascii="Corbel" w:eastAsia="Corbel" w:hAnsi="Corbel" w:cs="Corbel"/>
          <w:b/>
          <w:spacing w:val="-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b/>
          <w:sz w:val="22"/>
          <w:szCs w:val="22"/>
        </w:rPr>
        <w:t>t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h</w:t>
      </w:r>
      <w:r w:rsidR="00FA5C33">
        <w:rPr>
          <w:rFonts w:ascii="Corbel" w:eastAsia="Corbel" w:hAnsi="Corbel" w:cs="Corbel"/>
          <w:b/>
          <w:sz w:val="22"/>
          <w:szCs w:val="22"/>
        </w:rPr>
        <w:t>e Web se</w:t>
      </w:r>
      <w:r w:rsidR="00FA5C33">
        <w:rPr>
          <w:rFonts w:ascii="Corbel" w:eastAsia="Corbel" w:hAnsi="Corbel" w:cs="Corbel"/>
          <w:b/>
          <w:spacing w:val="-1"/>
          <w:sz w:val="22"/>
          <w:szCs w:val="22"/>
        </w:rPr>
        <w:t>r</w:t>
      </w:r>
      <w:r w:rsidR="00FA5C33">
        <w:rPr>
          <w:rFonts w:ascii="Corbel" w:eastAsia="Corbel" w:hAnsi="Corbel" w:cs="Corbel"/>
          <w:b/>
          <w:sz w:val="22"/>
          <w:szCs w:val="22"/>
        </w:rPr>
        <w:t>vi</w:t>
      </w:r>
      <w:r w:rsidR="00FA5C33">
        <w:rPr>
          <w:rFonts w:ascii="Corbel" w:eastAsia="Corbel" w:hAnsi="Corbel" w:cs="Corbel"/>
          <w:b/>
          <w:spacing w:val="1"/>
          <w:sz w:val="22"/>
          <w:szCs w:val="22"/>
        </w:rPr>
        <w:t>c</w:t>
      </w:r>
      <w:r w:rsidR="00FA5C33">
        <w:rPr>
          <w:rFonts w:ascii="Corbel" w:eastAsia="Corbel" w:hAnsi="Corbel" w:cs="Corbel"/>
          <w:b/>
          <w:sz w:val="22"/>
          <w:szCs w:val="22"/>
        </w:rPr>
        <w:t>e</w:t>
      </w:r>
      <w:r w:rsidR="00FA5C33">
        <w:rPr>
          <w:rFonts w:ascii="Corbel" w:eastAsia="Corbel" w:hAnsi="Corbel" w:cs="Corbel"/>
          <w:b/>
          <w:spacing w:val="-2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b</w:t>
      </w:r>
      <w:r w:rsidR="00FA5C33">
        <w:rPr>
          <w:rFonts w:ascii="Corbel" w:eastAsia="Corbel" w:hAnsi="Corbel" w:cs="Corbel"/>
          <w:sz w:val="22"/>
          <w:szCs w:val="22"/>
        </w:rPr>
        <w:t>el</w:t>
      </w:r>
      <w:r w:rsidR="00FA5C33">
        <w:rPr>
          <w:rFonts w:ascii="Corbel" w:eastAsia="Corbel" w:hAnsi="Corbel" w:cs="Corbel"/>
          <w:spacing w:val="-3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1"/>
          <w:sz w:val="22"/>
          <w:szCs w:val="22"/>
        </w:rPr>
        <w:t>w</w:t>
      </w:r>
      <w:r w:rsidR="00FA5C33">
        <w:rPr>
          <w:rFonts w:ascii="Corbel" w:eastAsia="Corbel" w:hAnsi="Corbel" w:cs="Corbel"/>
          <w:spacing w:val="1"/>
          <w:sz w:val="22"/>
          <w:szCs w:val="22"/>
        </w:rPr>
        <w:t>)</w:t>
      </w:r>
      <w:r w:rsidR="00FA5C33">
        <w:rPr>
          <w:rFonts w:ascii="Corbel" w:eastAsia="Corbel" w:hAnsi="Corbel" w:cs="Corbel"/>
          <w:sz w:val="22"/>
          <w:szCs w:val="22"/>
        </w:rPr>
        <w:t>.</w:t>
      </w:r>
    </w:p>
    <w:p w14:paraId="656968CE" w14:textId="77777777" w:rsidR="00DF1177" w:rsidRDefault="00DF1177">
      <w:pPr>
        <w:spacing w:line="200" w:lineRule="exact"/>
      </w:pPr>
    </w:p>
    <w:p w14:paraId="17E69DC0" w14:textId="77777777" w:rsidR="00DF1177" w:rsidRDefault="00DF1177">
      <w:pPr>
        <w:spacing w:line="200" w:lineRule="exact"/>
      </w:pPr>
    </w:p>
    <w:p w14:paraId="053E8C58" w14:textId="77777777" w:rsidR="00DF1177" w:rsidRDefault="00DF1177">
      <w:pPr>
        <w:spacing w:line="200" w:lineRule="exact"/>
      </w:pPr>
    </w:p>
    <w:p w14:paraId="4B9ACB48" w14:textId="77777777" w:rsidR="00DF1177" w:rsidRDefault="00DF1177">
      <w:pPr>
        <w:spacing w:line="200" w:lineRule="exact"/>
      </w:pPr>
    </w:p>
    <w:p w14:paraId="0C7575A8" w14:textId="77777777" w:rsidR="00DF1177" w:rsidRDefault="00DF1177">
      <w:pPr>
        <w:spacing w:line="200" w:lineRule="exact"/>
      </w:pPr>
    </w:p>
    <w:p w14:paraId="112F621C" w14:textId="77777777" w:rsidR="00DF1177" w:rsidRDefault="00DF1177">
      <w:pPr>
        <w:spacing w:line="200" w:lineRule="exact"/>
      </w:pPr>
    </w:p>
    <w:p w14:paraId="61D388DD" w14:textId="77777777" w:rsidR="00DF1177" w:rsidRDefault="00DF1177">
      <w:pPr>
        <w:spacing w:line="200" w:lineRule="exact"/>
      </w:pPr>
    </w:p>
    <w:p w14:paraId="0B366513" w14:textId="77777777" w:rsidR="00DF1177" w:rsidRDefault="00DF1177">
      <w:pPr>
        <w:spacing w:line="200" w:lineRule="exact"/>
      </w:pPr>
    </w:p>
    <w:p w14:paraId="40D034C3" w14:textId="77777777" w:rsidR="00DF1177" w:rsidRDefault="004F6340">
      <w:pPr>
        <w:spacing w:line="200" w:lineRule="exact"/>
      </w:pPr>
      <w:r>
        <w:rPr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5816B3AD" wp14:editId="79F7E151">
            <wp:simplePos x="0" y="0"/>
            <wp:positionH relativeFrom="column">
              <wp:posOffset>1739900</wp:posOffset>
            </wp:positionH>
            <wp:positionV relativeFrom="paragraph">
              <wp:posOffset>31750</wp:posOffset>
            </wp:positionV>
            <wp:extent cx="2871470" cy="2456815"/>
            <wp:effectExtent l="0" t="0" r="5080" b="635"/>
            <wp:wrapSquare wrapText="bothSides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84F2C9" w14:textId="77777777" w:rsidR="00DF1177" w:rsidRDefault="00DF1177">
      <w:pPr>
        <w:spacing w:line="200" w:lineRule="exact"/>
      </w:pPr>
    </w:p>
    <w:p w14:paraId="1D62C99C" w14:textId="77777777" w:rsidR="00DF1177" w:rsidRDefault="00DF1177">
      <w:pPr>
        <w:spacing w:line="200" w:lineRule="exact"/>
      </w:pPr>
    </w:p>
    <w:p w14:paraId="71DD2F2C" w14:textId="77777777" w:rsidR="00DF1177" w:rsidRDefault="00DF1177">
      <w:pPr>
        <w:spacing w:line="200" w:lineRule="exact"/>
      </w:pPr>
    </w:p>
    <w:p w14:paraId="4D67B274" w14:textId="77777777" w:rsidR="00DF1177" w:rsidRDefault="00DF1177">
      <w:pPr>
        <w:spacing w:line="200" w:lineRule="exact"/>
      </w:pPr>
    </w:p>
    <w:p w14:paraId="1E35F591" w14:textId="77777777" w:rsidR="00DF1177" w:rsidRDefault="00DF1177">
      <w:pPr>
        <w:spacing w:line="200" w:lineRule="exact"/>
      </w:pPr>
    </w:p>
    <w:p w14:paraId="171A84F5" w14:textId="77777777" w:rsidR="00DF1177" w:rsidRDefault="00DF1177">
      <w:pPr>
        <w:spacing w:line="200" w:lineRule="exact"/>
      </w:pPr>
    </w:p>
    <w:p w14:paraId="6F6B7734" w14:textId="77777777" w:rsidR="00DF1177" w:rsidRDefault="00DF1177">
      <w:pPr>
        <w:spacing w:line="200" w:lineRule="exact"/>
      </w:pPr>
    </w:p>
    <w:p w14:paraId="08C8FBAE" w14:textId="77777777" w:rsidR="00DF1177" w:rsidRDefault="00DF1177">
      <w:pPr>
        <w:spacing w:line="200" w:lineRule="exact"/>
      </w:pPr>
    </w:p>
    <w:p w14:paraId="216C0A5E" w14:textId="77777777" w:rsidR="00DF1177" w:rsidRDefault="00DF1177">
      <w:pPr>
        <w:spacing w:line="200" w:lineRule="exact"/>
      </w:pPr>
    </w:p>
    <w:p w14:paraId="48D68EEA" w14:textId="77777777" w:rsidR="00DF1177" w:rsidRDefault="00DF1177">
      <w:pPr>
        <w:spacing w:line="200" w:lineRule="exact"/>
      </w:pPr>
    </w:p>
    <w:p w14:paraId="6A358DE2" w14:textId="77777777" w:rsidR="00DF1177" w:rsidRDefault="00DF1177">
      <w:pPr>
        <w:spacing w:line="200" w:lineRule="exact"/>
      </w:pPr>
    </w:p>
    <w:p w14:paraId="23910001" w14:textId="77777777" w:rsidR="00DF1177" w:rsidRDefault="00DF1177">
      <w:pPr>
        <w:spacing w:line="200" w:lineRule="exact"/>
      </w:pPr>
    </w:p>
    <w:p w14:paraId="0CB9E53B" w14:textId="77777777" w:rsidR="00DF1177" w:rsidRDefault="00DF1177">
      <w:pPr>
        <w:spacing w:line="200" w:lineRule="exact"/>
      </w:pPr>
    </w:p>
    <w:p w14:paraId="529BCB1E" w14:textId="77777777" w:rsidR="00DF1177" w:rsidRDefault="00DF1177">
      <w:pPr>
        <w:spacing w:line="200" w:lineRule="exact"/>
      </w:pPr>
    </w:p>
    <w:p w14:paraId="3DCC3110" w14:textId="77777777" w:rsidR="00DF1177" w:rsidRDefault="00DF1177">
      <w:pPr>
        <w:spacing w:before="6" w:line="240" w:lineRule="exact"/>
        <w:rPr>
          <w:sz w:val="24"/>
          <w:szCs w:val="24"/>
        </w:rPr>
      </w:pPr>
    </w:p>
    <w:p w14:paraId="5D83139E" w14:textId="77777777" w:rsidR="004F6340" w:rsidRDefault="004F6340">
      <w:pPr>
        <w:ind w:left="100"/>
        <w:rPr>
          <w:rFonts w:ascii="Corbel" w:eastAsia="Corbel" w:hAnsi="Corbel" w:cs="Corbel"/>
          <w:sz w:val="22"/>
          <w:szCs w:val="22"/>
        </w:rPr>
      </w:pPr>
    </w:p>
    <w:p w14:paraId="08948851" w14:textId="77777777" w:rsidR="004F6340" w:rsidRDefault="004F6340">
      <w:pPr>
        <w:ind w:left="100"/>
        <w:rPr>
          <w:rFonts w:ascii="Corbel" w:eastAsia="Corbel" w:hAnsi="Corbel" w:cs="Corbel"/>
          <w:sz w:val="22"/>
          <w:szCs w:val="22"/>
        </w:rPr>
      </w:pPr>
    </w:p>
    <w:p w14:paraId="453E3ED4" w14:textId="77777777" w:rsidR="004F6340" w:rsidRDefault="004F6340">
      <w:pPr>
        <w:ind w:left="100"/>
        <w:rPr>
          <w:rFonts w:ascii="Corbel" w:eastAsia="Corbel" w:hAnsi="Corbel" w:cs="Corbel"/>
          <w:sz w:val="22"/>
          <w:szCs w:val="22"/>
        </w:rPr>
      </w:pPr>
    </w:p>
    <w:p w14:paraId="7FFD15B7" w14:textId="77777777" w:rsidR="004F6340" w:rsidRDefault="004F6340">
      <w:pPr>
        <w:ind w:left="100"/>
        <w:rPr>
          <w:rFonts w:ascii="Corbel" w:eastAsia="Corbel" w:hAnsi="Corbel" w:cs="Corbel"/>
          <w:sz w:val="22"/>
          <w:szCs w:val="22"/>
        </w:rPr>
      </w:pPr>
    </w:p>
    <w:p w14:paraId="2B37115B" w14:textId="77777777" w:rsidR="00876D5D" w:rsidRDefault="00FA5C33" w:rsidP="004F6340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sults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J</w:t>
      </w:r>
      <w:r>
        <w:rPr>
          <w:rFonts w:ascii="Corbel" w:eastAsia="Corbel" w:hAnsi="Corbel" w:cs="Corbel"/>
          <w:sz w:val="22"/>
          <w:szCs w:val="22"/>
        </w:rPr>
        <w:t>SON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ut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7AA19DE8" w14:textId="77777777" w:rsidR="004F6340" w:rsidRDefault="004F6340" w:rsidP="004F6340">
      <w:pPr>
        <w:ind w:left="100"/>
        <w:rPr>
          <w:rFonts w:ascii="Corbel" w:eastAsia="Corbel" w:hAnsi="Corbel" w:cs="Corbel"/>
          <w:sz w:val="22"/>
          <w:szCs w:val="22"/>
        </w:rPr>
      </w:pPr>
    </w:p>
    <w:p w14:paraId="2533C2EC" w14:textId="77777777" w:rsidR="00DF1177" w:rsidRDefault="00DF1177">
      <w:pPr>
        <w:spacing w:line="200" w:lineRule="exact"/>
      </w:pPr>
    </w:p>
    <w:p w14:paraId="4DC9921A" w14:textId="77777777" w:rsidR="00DF1177" w:rsidRDefault="00844679">
      <w:pPr>
        <w:spacing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358BC8BA">
          <v:group id="_x0000_s1107" style="position:absolute;left:0;text-align:left;margin-left:67.55pt;margin-top:-4.55pt;width:477.05pt;height:23.9pt;z-index:-251673088;mso-position-horizontal-relative:page" coordorigin="1351,-91" coordsize="9541,478">
            <v:shape id="_x0000_s1112" style="position:absolute;left:1412;top:1;width:9419;height:295" coordorigin="1412,1" coordsize="9419,295" path="m1412,296l10831,296,10831,1,1412,1,1412,296xe" fillcolor="#0573a4" stroked="f">
              <v:path arrowok="t"/>
            </v:shape>
            <v:shape id="_x0000_s1111" style="position:absolute;left:1412;top:-60;width:9419;height:62" coordorigin="1412,-60" coordsize="9419,62" path="m1412,2l10831,2,10831,-60,1412,-60,1412,2xe" fillcolor="#0573a4" stroked="f">
              <v:path arrowok="t"/>
            </v:shape>
            <v:polyline id="_x0000_s1110" style="position:absolute" points="2824,652,12243,652" coordorigin="1412,326" coordsize="9419,0" filled="f" strokecolor="#0573a4" strokeweight="3.1pt">
              <v:path arrowok="t"/>
            </v:polyline>
            <v:polyline id="_x0000_s1109" style="position:absolute" points="2764,-118,2764,297" coordorigin="1382,-59" coordsize="0,415" filled="f" strokecolor="#0573a4" strokeweight="3.1pt">
              <v:path arrowok="t"/>
            </v:polyline>
            <v:polyline id="_x0000_s1108" style="position:absolute" points="21722,-118,21722,297" coordorigin="10861,-59" coordsize="0,415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W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B</w:t>
      </w:r>
      <w:r w:rsidR="00FA5C33">
        <w:rPr>
          <w:rFonts w:ascii="Corbel" w:eastAsia="Corbel" w:hAnsi="Corbel" w:cs="Corbel"/>
          <w:color w:val="FFFFFF"/>
          <w:spacing w:val="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M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P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L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M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E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proofErr w:type="gramStart"/>
      <w:r w:rsidR="00FA5C33">
        <w:rPr>
          <w:rFonts w:ascii="Corbel" w:eastAsia="Corbel" w:hAnsi="Corbel" w:cs="Corbel"/>
          <w:color w:val="FFFFFF"/>
          <w:sz w:val="22"/>
          <w:szCs w:val="22"/>
        </w:rPr>
        <w:t>A</w:t>
      </w:r>
      <w:proofErr w:type="gramEnd"/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T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O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</w:p>
    <w:p w14:paraId="48F6DC64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4171C637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 us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ar.</w:t>
      </w:r>
      <w:r>
        <w:rPr>
          <w:rFonts w:ascii="Corbel" w:eastAsia="Corbel" w:hAnsi="Corbel" w:cs="Corbel"/>
          <w:spacing w:val="-1"/>
          <w:sz w:val="22"/>
          <w:szCs w:val="22"/>
        </w:rPr>
        <w:t>j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ro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fra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k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AP</w:t>
      </w:r>
      <w:r>
        <w:rPr>
          <w:rFonts w:ascii="Corbel" w:eastAsia="Corbel" w:hAnsi="Corbel" w:cs="Corbel"/>
          <w:sz w:val="22"/>
          <w:szCs w:val="22"/>
        </w:rPr>
        <w:t>I 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e</w:t>
      </w:r>
      <w:r>
        <w:rPr>
          <w:rFonts w:ascii="Corbel" w:eastAsia="Corbel" w:hAnsi="Corbel" w:cs="Corbel"/>
          <w:spacing w:val="2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par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ar.</w:t>
      </w:r>
      <w:r>
        <w:rPr>
          <w:rFonts w:ascii="Corbel" w:eastAsia="Corbel" w:hAnsi="Corbel" w:cs="Corbel"/>
          <w:spacing w:val="-1"/>
          <w:sz w:val="22"/>
          <w:szCs w:val="22"/>
        </w:rPr>
        <w:t>j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has</w:t>
      </w:r>
    </w:p>
    <w:p w14:paraId="44CDF64F" w14:textId="77777777" w:rsidR="00DF1177" w:rsidRDefault="00FA5C33">
      <w:pPr>
        <w:spacing w:before="26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oll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’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2C6F15BC" w14:textId="77777777" w:rsidR="00DF1177" w:rsidRDefault="00DF1177">
      <w:pPr>
        <w:spacing w:before="14" w:line="260" w:lineRule="exact"/>
        <w:rPr>
          <w:sz w:val="26"/>
          <w:szCs w:val="26"/>
        </w:rPr>
      </w:pPr>
    </w:p>
    <w:p w14:paraId="3CA18964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4EA05B6A">
          <v:group id="_x0000_s1101" style="position:absolute;left:0;text-align:left;margin-left:67.55pt;margin-top:-3.85pt;width:477.05pt;height:23.9pt;z-index:-251672064;mso-position-horizontal-relative:page" coordorigin="1351,-77" coordsize="9541,478">
            <v:shape id="_x0000_s1106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105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104" style="position:absolute" points="2824,680,12243,680" coordorigin="1412,340" coordsize="9419,0" filled="f" strokecolor="#c8ebfb" strokeweight="3.1pt">
              <v:path arrowok="t"/>
            </v:polyline>
            <v:polyline id="_x0000_s1103" style="position:absolute" points="2764,-90,2764,325" coordorigin="1382,-45" coordsize="0,415" filled="f" strokecolor="#c8ebfb" strokeweight="3.1pt">
              <v:path arrowok="t"/>
            </v:polyline>
            <v:polyline id="_x0000_s1102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P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.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J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</w:p>
    <w:p w14:paraId="1C208EBB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281067C3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e out 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lic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 xml:space="preserve">ion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w</w:t>
      </w:r>
    </w:p>
    <w:p w14:paraId="186976CA" w14:textId="77777777" w:rsidR="00DF1177" w:rsidRDefault="00DF1177">
      <w:pPr>
        <w:spacing w:before="7" w:line="220" w:lineRule="exact"/>
        <w:rPr>
          <w:sz w:val="22"/>
          <w:szCs w:val="22"/>
        </w:rPr>
      </w:pPr>
    </w:p>
    <w:p w14:paraId="20FED9C8" w14:textId="77777777" w:rsidR="00DF1177" w:rsidRDefault="00844679">
      <w:pPr>
        <w:ind w:left="100"/>
      </w:pPr>
      <w:r>
        <w:pict w14:anchorId="78DFD529">
          <v:shape id="_x0000_i1031" type="#_x0000_t75" style="width:468pt;height:49.8pt">
            <v:imagedata r:id="rId65" o:title=""/>
          </v:shape>
        </w:pict>
      </w:r>
    </w:p>
    <w:p w14:paraId="6BF5A28C" w14:textId="77777777" w:rsidR="00DF1177" w:rsidRDefault="00DF1177">
      <w:pPr>
        <w:spacing w:before="8" w:line="280" w:lineRule="exact"/>
        <w:rPr>
          <w:sz w:val="28"/>
          <w:szCs w:val="28"/>
        </w:rPr>
      </w:pPr>
    </w:p>
    <w:p w14:paraId="4969CD58" w14:textId="77777777" w:rsidR="00DF1177" w:rsidRDefault="00844679">
      <w:pPr>
        <w:spacing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3E017610">
          <v:group id="_x0000_s1094" style="position:absolute;left:0;text-align:left;margin-left:67.55pt;margin-top:-4.55pt;width:477.05pt;height:23.9pt;z-index:-251671040;mso-position-horizontal-relative:page" coordorigin="1351,-91" coordsize="9541,478">
            <v:shape id="_x0000_s1099" style="position:absolute;left:1412;top:1;width:9419;height:295" coordorigin="1412,1" coordsize="9419,295" path="m1412,296l10831,296,10831,1,1412,1,1412,296xe" fillcolor="#c8ebfb" stroked="f">
              <v:path arrowok="t"/>
            </v:shape>
            <v:shape id="_x0000_s1098" style="position:absolute;left:1412;top:-60;width:9419;height:62" coordorigin="1412,-60" coordsize="9419,62" path="m1412,2l10831,2,10831,-60,1412,-60,1412,2xe" fillcolor="#c8ebfb" stroked="f">
              <v:path arrowok="t"/>
            </v:shape>
            <v:polyline id="_x0000_s1097" style="position:absolute" points="2824,652,12243,652" coordorigin="1412,326" coordsize="9419,0" filled="f" strokecolor="#c8ebfb" strokeweight="3.1pt">
              <v:path arrowok="t"/>
            </v:polyline>
            <v:polyline id="_x0000_s1096" style="position:absolute" points="2764,-118,2764,297" coordorigin="1382,-59" coordsize="0,415" filled="f" strokecolor="#c8ebfb" strokeweight="3.1pt">
              <v:path arrowok="t"/>
            </v:polyline>
            <v:polyline id="_x0000_s1095" style="position:absolute" points="21722,-118,21722,297" coordorigin="10861,-59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F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G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.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J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</w:p>
    <w:p w14:paraId="7AF785CD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04D50BB4" w14:textId="77777777" w:rsidR="004F6340" w:rsidRDefault="00FA5C33">
      <w:pPr>
        <w:spacing w:before="14" w:line="263" w:lineRule="auto"/>
        <w:ind w:left="100" w:right="167"/>
      </w:pP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Conf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rati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or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e our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p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ge 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x</w:t>
      </w:r>
      <w:r>
        <w:rPr>
          <w:rFonts w:ascii="Corbel" w:eastAsia="Corbel" w:hAnsi="Corbel" w:cs="Corbel"/>
          <w:spacing w:val="-1"/>
          <w:sz w:val="22"/>
          <w:szCs w:val="22"/>
        </w:rPr>
        <w:t>.</w:t>
      </w:r>
      <w:r>
        <w:rPr>
          <w:rFonts w:ascii="Corbel" w:eastAsia="Corbel" w:hAnsi="Corbel" w:cs="Corbel"/>
          <w:sz w:val="22"/>
          <w:szCs w:val="22"/>
        </w:rPr>
        <w:t>html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</w:t>
      </w:r>
      <w:r>
        <w:rPr>
          <w:rFonts w:ascii="Corbel" w:eastAsia="Corbel" w:hAnsi="Corbel" w:cs="Corbel"/>
          <w:spacing w:val="-3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 xml:space="preserve">er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quired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An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ar 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Cont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.</w:t>
      </w:r>
      <w:r w:rsidR="004F6340" w:rsidRPr="004F6340">
        <w:t xml:space="preserve"> </w:t>
      </w:r>
    </w:p>
    <w:p w14:paraId="7C2EA02D" w14:textId="77777777" w:rsidR="004F6340" w:rsidRDefault="004F6340">
      <w:pPr>
        <w:spacing w:before="14" w:line="263" w:lineRule="auto"/>
        <w:ind w:left="100" w:right="167"/>
      </w:pPr>
    </w:p>
    <w:p w14:paraId="23C3C97F" w14:textId="77777777" w:rsidR="00DF1177" w:rsidRDefault="004F6340">
      <w:pPr>
        <w:spacing w:before="14" w:line="263" w:lineRule="auto"/>
        <w:ind w:left="100" w:right="167"/>
        <w:rPr>
          <w:rFonts w:ascii="Corbel" w:eastAsia="Corbel" w:hAnsi="Corbel" w:cs="Corbel"/>
          <w:sz w:val="22"/>
          <w:szCs w:val="22"/>
        </w:rPr>
        <w:sectPr w:rsidR="00DF1177">
          <w:pgSz w:w="12240" w:h="15840"/>
          <w:pgMar w:top="680" w:right="1320" w:bottom="280" w:left="1340" w:header="474" w:footer="725" w:gutter="0"/>
          <w:cols w:space="720"/>
        </w:sectPr>
      </w:pPr>
      <w:r>
        <w:rPr>
          <w:noProof/>
        </w:rPr>
        <w:drawing>
          <wp:inline distT="0" distB="0" distL="0" distR="0" wp14:anchorId="591B1A81" wp14:editId="7FD4A6C5">
            <wp:extent cx="3867150" cy="22098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DD63" w14:textId="77777777" w:rsidR="00DF1177" w:rsidRDefault="00DF1177">
      <w:pPr>
        <w:spacing w:before="5" w:line="140" w:lineRule="exact"/>
        <w:rPr>
          <w:sz w:val="14"/>
          <w:szCs w:val="14"/>
        </w:rPr>
      </w:pPr>
    </w:p>
    <w:p w14:paraId="46DAE70C" w14:textId="77777777" w:rsidR="004F6340" w:rsidRDefault="004F6340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</w:p>
    <w:p w14:paraId="56DE8728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1C0EC097">
          <v:group id="_x0000_s1087" style="position:absolute;left:0;text-align:left;margin-left:67.55pt;margin-top:-3.85pt;width:477.05pt;height:23.9pt;z-index:-251670016;mso-position-horizontal-relative:page" coordorigin="1351,-77" coordsize="9541,478">
            <v:shape id="_x0000_s1092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091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090" style="position:absolute" points="2824,680,12243,680" coordorigin="1412,340" coordsize="9419,0" filled="f" strokecolor="#c8ebfb" strokeweight="3.1pt">
              <v:path arrowok="t"/>
            </v:polyline>
            <v:polyline id="_x0000_s1089" style="position:absolute" points="2764,-90,2764,325" coordorigin="1382,-45" coordsize="0,415" filled="f" strokecolor="#c8ebfb" strokeweight="3.1pt">
              <v:path arrowok="t"/>
            </v:polyline>
            <v:polyline id="_x0000_s1088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S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V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proofErr w:type="gramStart"/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.</w:t>
      </w:r>
      <w:proofErr w:type="gramEnd"/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J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S</w:t>
      </w:r>
    </w:p>
    <w:p w14:paraId="31F3F488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76F8C791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efault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ati</w:t>
      </w:r>
      <w:r>
        <w:rPr>
          <w:rFonts w:ascii="Corbel" w:eastAsia="Corbel" w:hAnsi="Corbel" w:cs="Corbel"/>
          <w:spacing w:val="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pl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port’s,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e</w:t>
      </w:r>
    </w:p>
    <w:p w14:paraId="410CEE6D" w14:textId="77777777" w:rsidR="00DF1177" w:rsidRDefault="00FA5C33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EST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pi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dl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</w:p>
    <w:p w14:paraId="2823A30A" w14:textId="77777777" w:rsidR="00DF1177" w:rsidRDefault="00DF1177">
      <w:pPr>
        <w:spacing w:before="8" w:line="220" w:lineRule="exact"/>
        <w:rPr>
          <w:sz w:val="22"/>
          <w:szCs w:val="22"/>
        </w:rPr>
      </w:pPr>
    </w:p>
    <w:p w14:paraId="7A328F7F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Fi</w:t>
      </w:r>
      <w:r>
        <w:rPr>
          <w:rFonts w:ascii="Corbel" w:eastAsia="Corbel" w:hAnsi="Corbel" w:cs="Corbel"/>
          <w:sz w:val="22"/>
          <w:szCs w:val="22"/>
        </w:rPr>
        <w:t>rst,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oad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r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quired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lib</w:t>
      </w:r>
      <w:r>
        <w:rPr>
          <w:rFonts w:ascii="Corbel" w:eastAsia="Corbel" w:hAnsi="Corbel" w:cs="Corbel"/>
          <w:sz w:val="22"/>
          <w:szCs w:val="22"/>
        </w:rPr>
        <w:t>ra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the </w:t>
      </w: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ty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elow</w:t>
      </w:r>
    </w:p>
    <w:p w14:paraId="00B7E550" w14:textId="77777777" w:rsidR="00DF1177" w:rsidRDefault="00DF1177">
      <w:pPr>
        <w:spacing w:before="6" w:line="220" w:lineRule="exact"/>
        <w:rPr>
          <w:sz w:val="22"/>
          <w:szCs w:val="22"/>
        </w:rPr>
      </w:pPr>
    </w:p>
    <w:p w14:paraId="29E4F060" w14:textId="77777777" w:rsidR="00DF1177" w:rsidRDefault="00844679">
      <w:pPr>
        <w:ind w:left="100"/>
      </w:pPr>
      <w:r>
        <w:pict w14:anchorId="7CFF1F6B">
          <v:shape id="_x0000_i1032" type="#_x0000_t75" style="width:468pt;height:294pt">
            <v:imagedata r:id="rId67" o:title=""/>
          </v:shape>
        </w:pict>
      </w:r>
    </w:p>
    <w:p w14:paraId="4EE66333" w14:textId="77777777" w:rsidR="004F6340" w:rsidRDefault="004F6340">
      <w:pPr>
        <w:ind w:left="100"/>
      </w:pPr>
    </w:p>
    <w:p w14:paraId="77787613" w14:textId="77777777" w:rsidR="004F6340" w:rsidRDefault="004F6340">
      <w:pPr>
        <w:ind w:left="100"/>
      </w:pPr>
    </w:p>
    <w:p w14:paraId="6356B7A1" w14:textId="77777777" w:rsidR="00DF1177" w:rsidRDefault="00FA5C33">
      <w:pPr>
        <w:spacing w:before="14" w:line="263" w:lineRule="auto"/>
        <w:ind w:left="100" w:right="391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The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 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pl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 xml:space="preserve">ting 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rl.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esse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all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ro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3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ost,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ased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on the type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ate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</w:p>
    <w:p w14:paraId="10CF77BA" w14:textId="77777777" w:rsidR="00DF1177" w:rsidRDefault="00DF1177">
      <w:pPr>
        <w:spacing w:before="1" w:line="200" w:lineRule="exact"/>
      </w:pPr>
    </w:p>
    <w:p w14:paraId="0230E50E" w14:textId="77777777" w:rsidR="00DF1177" w:rsidRDefault="008B3085">
      <w:pPr>
        <w:ind w:left="100"/>
      </w:pPr>
      <w:r>
        <w:rPr>
          <w:noProof/>
        </w:rPr>
        <w:drawing>
          <wp:inline distT="0" distB="0" distL="0" distR="0" wp14:anchorId="62653F69" wp14:editId="613E7C94">
            <wp:extent cx="5461000" cy="2019300"/>
            <wp:effectExtent l="0" t="0" r="0" b="12700"/>
            <wp:docPr id="8" name="Picture 8" descr="../../../../../../Desktop/Screen%20Shot%202017-04-14%20at%2011.39.3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Screen%20Shot%202017-04-14%20at%2011.39.30%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EC54" w14:textId="77777777" w:rsidR="00DF1177" w:rsidRDefault="00DF1177">
      <w:pPr>
        <w:spacing w:before="2" w:line="240" w:lineRule="exact"/>
        <w:rPr>
          <w:sz w:val="24"/>
          <w:szCs w:val="24"/>
        </w:rPr>
      </w:pPr>
    </w:p>
    <w:p w14:paraId="4BAA2CBB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So we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thr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post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th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rform</w:t>
      </w:r>
    </w:p>
    <w:p w14:paraId="5A82E716" w14:textId="77777777" w:rsidR="00DF1177" w:rsidRDefault="00DF1177">
      <w:pPr>
        <w:spacing w:before="6" w:line="220" w:lineRule="exact"/>
        <w:rPr>
          <w:sz w:val="22"/>
          <w:szCs w:val="22"/>
        </w:rPr>
      </w:pPr>
    </w:p>
    <w:p w14:paraId="6AE81912" w14:textId="77777777" w:rsidR="00DF1177" w:rsidRDefault="00FA5C33">
      <w:pPr>
        <w:spacing w:line="265" w:lineRule="auto"/>
        <w:ind w:left="100" w:right="419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Now 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 xml:space="preserve">e our 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tion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pi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k. Th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take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ser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api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the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or</w:t>
      </w:r>
      <w:r>
        <w:rPr>
          <w:rFonts w:ascii="Corbel" w:eastAsia="Corbel" w:hAnsi="Corbel" w:cs="Corbel"/>
          <w:spacing w:val="1"/>
          <w:sz w:val="22"/>
          <w:szCs w:val="22"/>
        </w:rPr>
        <w:t>k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516BED3" w14:textId="77777777" w:rsidR="00DF1177" w:rsidRDefault="00DF1177">
      <w:pPr>
        <w:spacing w:before="7" w:line="180" w:lineRule="exact"/>
        <w:rPr>
          <w:sz w:val="19"/>
          <w:szCs w:val="19"/>
        </w:rPr>
      </w:pPr>
    </w:p>
    <w:p w14:paraId="34A38516" w14:textId="77777777" w:rsidR="00DF1177" w:rsidRDefault="008B3085">
      <w:pPr>
        <w:ind w:left="100"/>
      </w:pPr>
      <w:r>
        <w:lastRenderedPageBreak/>
        <w:pict w14:anchorId="353E2703">
          <v:shape id="_x0000_i1033" type="#_x0000_t75" style="width:468pt;height:366.6pt">
            <v:imagedata r:id="rId69" o:title=""/>
          </v:shape>
        </w:pict>
      </w:r>
    </w:p>
    <w:p w14:paraId="00356E12" w14:textId="77777777" w:rsidR="00DF1177" w:rsidRDefault="00DF1177">
      <w:pPr>
        <w:spacing w:before="9" w:line="220" w:lineRule="exact"/>
        <w:rPr>
          <w:sz w:val="22"/>
          <w:szCs w:val="22"/>
        </w:rPr>
      </w:pPr>
    </w:p>
    <w:p w14:paraId="1CCC4A2F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  <w:sectPr w:rsidR="00DF1177">
          <w:pgSz w:w="12240" w:h="15840"/>
          <w:pgMar w:top="680" w:right="1320" w:bottom="280" w:left="1340" w:header="474" w:footer="725" w:gutter="0"/>
          <w:cols w:space="720"/>
        </w:sectPr>
      </w:pP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f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tor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sult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6446B5E7" w14:textId="77777777" w:rsidR="00DF1177" w:rsidRDefault="00DF1177">
      <w:pPr>
        <w:spacing w:line="120" w:lineRule="exact"/>
        <w:rPr>
          <w:sz w:val="13"/>
          <w:szCs w:val="13"/>
        </w:rPr>
      </w:pPr>
    </w:p>
    <w:p w14:paraId="07BD5C6D" w14:textId="77777777" w:rsidR="00DF1177" w:rsidRDefault="00DF1177">
      <w:pPr>
        <w:spacing w:line="200" w:lineRule="exact"/>
      </w:pPr>
    </w:p>
    <w:p w14:paraId="068F7E98" w14:textId="77777777" w:rsidR="00DF1177" w:rsidRDefault="00DF1177">
      <w:pPr>
        <w:spacing w:line="200" w:lineRule="exact"/>
      </w:pPr>
    </w:p>
    <w:p w14:paraId="49F83B26" w14:textId="77777777" w:rsidR="00DF1177" w:rsidRDefault="00DF1177">
      <w:pPr>
        <w:spacing w:line="200" w:lineRule="exact"/>
      </w:pPr>
    </w:p>
    <w:p w14:paraId="530207E8" w14:textId="77777777" w:rsidR="00DF1177" w:rsidRDefault="00FA5C33">
      <w:pPr>
        <w:spacing w:before="14" w:line="263" w:lineRule="auto"/>
        <w:ind w:left="100" w:right="157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Now 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 th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ee 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k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 3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y 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g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-1"/>
          <w:sz w:val="22"/>
          <w:szCs w:val="22"/>
        </w:rPr>
        <w:t>nc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w</w:t>
      </w:r>
    </w:p>
    <w:p w14:paraId="0FF626BA" w14:textId="77777777" w:rsidR="00DF1177" w:rsidRDefault="00DF1177">
      <w:pPr>
        <w:spacing w:before="1" w:line="200" w:lineRule="exact"/>
      </w:pPr>
    </w:p>
    <w:p w14:paraId="71386012" w14:textId="77777777" w:rsidR="008B3085" w:rsidRDefault="008B3085">
      <w:pPr>
        <w:ind w:left="100"/>
      </w:pPr>
    </w:p>
    <w:p w14:paraId="1ACA7CB7" w14:textId="77777777" w:rsidR="00DF1177" w:rsidRDefault="008B3085">
      <w:pPr>
        <w:ind w:left="100"/>
      </w:pPr>
      <w:r>
        <w:rPr>
          <w:noProof/>
        </w:rPr>
        <w:drawing>
          <wp:inline distT="0" distB="0" distL="0" distR="0" wp14:anchorId="2C6B717D" wp14:editId="30ED8242">
            <wp:extent cx="6080760" cy="4831080"/>
            <wp:effectExtent l="0" t="0" r="0" b="0"/>
            <wp:docPr id="9" name="Picture 9" descr="../../../../../../Desktop/Screen%20Shot%202017-04-14%20at%2011.40.4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Desktop/Screen%20Shot%202017-04-14%20at%2011.40.45%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3ACA" w14:textId="77777777" w:rsidR="00DF1177" w:rsidRDefault="00DF1177">
      <w:pPr>
        <w:spacing w:before="13" w:line="220" w:lineRule="exact"/>
        <w:rPr>
          <w:sz w:val="22"/>
          <w:szCs w:val="22"/>
        </w:rPr>
      </w:pPr>
    </w:p>
    <w:p w14:paraId="7A1F4E11" w14:textId="77777777" w:rsidR="008B3085" w:rsidRDefault="008B3085">
      <w:pPr>
        <w:spacing w:before="13" w:line="220" w:lineRule="exact"/>
        <w:rPr>
          <w:sz w:val="22"/>
          <w:szCs w:val="22"/>
        </w:rPr>
      </w:pPr>
    </w:p>
    <w:p w14:paraId="1E02D797" w14:textId="77777777" w:rsidR="00DF1177" w:rsidRDefault="00FA5C33">
      <w:pPr>
        <w:spacing w:line="263" w:lineRule="auto"/>
        <w:ind w:left="100" w:right="57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Now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efo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we </w:t>
      </w:r>
      <w:r>
        <w:rPr>
          <w:rFonts w:ascii="Corbel" w:eastAsia="Corbel" w:hAnsi="Corbel" w:cs="Corbel"/>
          <w:spacing w:val="-1"/>
          <w:sz w:val="22"/>
          <w:szCs w:val="22"/>
        </w:rPr>
        <w:t>ju</w:t>
      </w:r>
      <w:r>
        <w:rPr>
          <w:rFonts w:ascii="Corbel" w:eastAsia="Corbel" w:hAnsi="Corbel" w:cs="Corbel"/>
          <w:sz w:val="22"/>
          <w:szCs w:val="22"/>
        </w:rPr>
        <w:t>mp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Con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gn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our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eb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Co</w:t>
      </w:r>
      <w:r>
        <w:rPr>
          <w:rFonts w:ascii="Corbel" w:eastAsia="Corbel" w:hAnsi="Corbel" w:cs="Corbel"/>
          <w:spacing w:val="-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er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q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re elem</w:t>
      </w:r>
      <w:r>
        <w:rPr>
          <w:rFonts w:ascii="Corbel" w:eastAsia="Corbel" w:hAnsi="Corbel" w:cs="Corbel"/>
          <w:spacing w:val="-3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fet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f</w:t>
      </w:r>
      <w:r>
        <w:rPr>
          <w:rFonts w:ascii="Corbel" w:eastAsia="Corbel" w:hAnsi="Corbel" w:cs="Corbel"/>
          <w:spacing w:val="-3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home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ose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elem</w:t>
      </w:r>
      <w:r>
        <w:rPr>
          <w:rFonts w:ascii="Corbel" w:eastAsia="Corbel" w:hAnsi="Corbel" w:cs="Corbel"/>
          <w:spacing w:val="-3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 xml:space="preserve">n the 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ater</w:t>
      </w:r>
    </w:p>
    <w:p w14:paraId="6E15879B" w14:textId="77777777" w:rsidR="00DF1177" w:rsidRDefault="00DF1177">
      <w:pPr>
        <w:spacing w:before="5" w:line="240" w:lineRule="exact"/>
        <w:rPr>
          <w:sz w:val="24"/>
          <w:szCs w:val="24"/>
        </w:rPr>
      </w:pPr>
    </w:p>
    <w:p w14:paraId="4B0037A6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22AADA25">
          <v:group id="_x0000_s1077" style="position:absolute;left:0;text-align:left;margin-left:67.55pt;margin-top:-3.85pt;width:477.05pt;height:23.9pt;z-index:-251668992;mso-position-horizontal-relative:page" coordorigin="1351,-77" coordsize="9541,478">
            <v:shape id="_x0000_s1082" style="position:absolute;left:1412;top:15;width:9419;height:295" coordorigin="1412,15" coordsize="9419,295" path="m1412,310l10831,310,10831,15,1412,15,1412,310xe" fillcolor="#c8ebfb" stroked="f">
              <v:path arrowok="t"/>
            </v:shape>
            <v:shape id="_x0000_s1081" style="position:absolute;left:1412;top:-46;width:9419;height:62" coordorigin="1412,-46" coordsize="9419,62" path="m1412,16l10831,16,10831,-46,1412,-46,1412,16xe" fillcolor="#c8ebfb" stroked="f">
              <v:path arrowok="t"/>
            </v:shape>
            <v:polyline id="_x0000_s1080" style="position:absolute" points="2824,680,12243,680" coordorigin="1412,340" coordsize="9419,0" filled="f" strokecolor="#c8ebfb" strokeweight="3.1pt">
              <v:path arrowok="t"/>
            </v:polyline>
            <v:polyline id="_x0000_s1079" style="position:absolute" points="2764,-90,2764,325" coordorigin="1382,-45" coordsize="0,415" filled="f" strokecolor="#c8ebfb" strokeweight="3.1pt">
              <v:path arrowok="t"/>
            </v:polyline>
            <v:polyline id="_x0000_s1078" style="position:absolute" points="21722,-90,21722,325" coordorigin="10861,-45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D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X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.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H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</w:p>
    <w:p w14:paraId="6263BC56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273D11B3" w14:textId="77777777" w:rsidR="00DF1177" w:rsidRDefault="00FA5C33">
      <w:pPr>
        <w:spacing w:before="14" w:line="264" w:lineRule="auto"/>
        <w:ind w:left="100" w:right="448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say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home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</w:t>
      </w:r>
      <w:r>
        <w:rPr>
          <w:rFonts w:ascii="Corbel" w:eastAsia="Corbel" w:hAnsi="Corbel" w:cs="Corbel"/>
          <w:spacing w:val="-2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 xml:space="preserve">p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z w:val="22"/>
          <w:szCs w:val="22"/>
        </w:rPr>
        <w:t>app.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html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tag.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Si</w:t>
      </w:r>
      <w:r>
        <w:rPr>
          <w:rFonts w:ascii="Corbel" w:eastAsia="Corbel" w:hAnsi="Corbel" w:cs="Corbel"/>
          <w:spacing w:val="-1"/>
          <w:sz w:val="22"/>
          <w:szCs w:val="22"/>
        </w:rPr>
        <w:t>mil</w:t>
      </w:r>
      <w:r>
        <w:rPr>
          <w:rFonts w:ascii="Corbel" w:eastAsia="Corbel" w:hAnsi="Corbel" w:cs="Corbel"/>
          <w:sz w:val="22"/>
          <w:szCs w:val="22"/>
        </w:rPr>
        <w:t>arl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 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ript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q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ar.</w:t>
      </w:r>
      <w:r>
        <w:rPr>
          <w:rFonts w:ascii="Corbel" w:eastAsia="Corbel" w:hAnsi="Corbel" w:cs="Corbel"/>
          <w:spacing w:val="-1"/>
          <w:sz w:val="22"/>
          <w:szCs w:val="22"/>
        </w:rPr>
        <w:t>j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lib</w:t>
      </w:r>
      <w:r>
        <w:rPr>
          <w:rFonts w:ascii="Corbel" w:eastAsia="Corbel" w:hAnsi="Corbel" w:cs="Corbel"/>
          <w:sz w:val="22"/>
          <w:szCs w:val="22"/>
        </w:rPr>
        <w:t>ra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es.</w:t>
      </w:r>
    </w:p>
    <w:p w14:paraId="6CDCCD6D" w14:textId="77777777" w:rsidR="00DF1177" w:rsidRDefault="00DF1177">
      <w:pPr>
        <w:spacing w:before="1" w:line="200" w:lineRule="exact"/>
      </w:pPr>
    </w:p>
    <w:p w14:paraId="6DC1C0C9" w14:textId="77777777" w:rsidR="00DF1177" w:rsidRDefault="00FA5C33">
      <w:pPr>
        <w:spacing w:line="441" w:lineRule="auto"/>
        <w:ind w:left="100" w:right="453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ng-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ll</w:t>
      </w:r>
      <w:r>
        <w:rPr>
          <w:rFonts w:ascii="Corbel" w:eastAsia="Corbel" w:hAnsi="Corbel" w:cs="Corbel"/>
          <w:sz w:val="22"/>
          <w:szCs w:val="22"/>
        </w:rPr>
        <w:t xml:space="preserve">er </w:t>
      </w:r>
      <w:r>
        <w:rPr>
          <w:rFonts w:ascii="Corbel" w:eastAsia="Corbel" w:hAnsi="Corbel" w:cs="Corbel"/>
          <w:spacing w:val="-1"/>
          <w:sz w:val="22"/>
          <w:szCs w:val="22"/>
        </w:rPr>
        <w:t>“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C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”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ate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. 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ript’s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ear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 xml:space="preserve">er </w:t>
      </w:r>
      <w:r>
        <w:rPr>
          <w:rFonts w:ascii="Corbel" w:eastAsia="Corbel" w:hAnsi="Corbel" w:cs="Corbel"/>
          <w:spacing w:val="1"/>
          <w:sz w:val="22"/>
          <w:szCs w:val="22"/>
        </w:rPr>
        <w:t>(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p.</w:t>
      </w:r>
      <w:r>
        <w:rPr>
          <w:rFonts w:ascii="Corbel" w:eastAsia="Corbel" w:hAnsi="Corbel" w:cs="Corbel"/>
          <w:spacing w:val="-1"/>
          <w:sz w:val="22"/>
          <w:szCs w:val="22"/>
        </w:rPr>
        <w:t>j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,c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g.</w:t>
      </w:r>
      <w:r>
        <w:rPr>
          <w:rFonts w:ascii="Corbel" w:eastAsia="Corbel" w:hAnsi="Corbel" w:cs="Corbel"/>
          <w:spacing w:val="-1"/>
          <w:sz w:val="22"/>
          <w:szCs w:val="22"/>
        </w:rPr>
        <w:t>j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.c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.</w:t>
      </w:r>
      <w:r>
        <w:rPr>
          <w:rFonts w:ascii="Corbel" w:eastAsia="Corbel" w:hAnsi="Corbel" w:cs="Corbel"/>
          <w:sz w:val="22"/>
          <w:szCs w:val="22"/>
        </w:rPr>
        <w:t>j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)</w:t>
      </w:r>
    </w:p>
    <w:p w14:paraId="3D0DD854" w14:textId="77777777" w:rsidR="00DF1177" w:rsidRDefault="008B3085">
      <w:pPr>
        <w:spacing w:before="1"/>
        <w:ind w:left="100"/>
      </w:pPr>
      <w:r>
        <w:rPr>
          <w:noProof/>
        </w:rPr>
        <w:lastRenderedPageBreak/>
        <w:drawing>
          <wp:inline distT="0" distB="0" distL="0" distR="0" wp14:anchorId="0F7F91D0" wp14:editId="2C09A045">
            <wp:extent cx="6073140" cy="3215640"/>
            <wp:effectExtent l="0" t="0" r="0" b="10160"/>
            <wp:docPr id="11" name="Picture 11" descr="../../../../../../Desktop/Screen%20Shot%202017-04-14%20at%2011.42.3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Desktop/Screen%20Shot%202017-04-14%20at%2011.42.33%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EB5A" w14:textId="77777777" w:rsidR="00DF1177" w:rsidRDefault="00DF1177">
      <w:pPr>
        <w:spacing w:before="18" w:line="220" w:lineRule="exact"/>
        <w:rPr>
          <w:sz w:val="22"/>
          <w:szCs w:val="22"/>
        </w:rPr>
      </w:pPr>
    </w:p>
    <w:p w14:paraId="0AC1B790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or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ser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on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t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pe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e u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ed,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 3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tt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’s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k those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tto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’s</w:t>
      </w:r>
    </w:p>
    <w:p w14:paraId="44ABB6F3" w14:textId="77777777" w:rsidR="00DF1177" w:rsidRDefault="00FA5C33" w:rsidP="008B3085">
      <w:pPr>
        <w:spacing w:before="26"/>
        <w:ind w:left="100"/>
      </w:pP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ng-</w:t>
      </w:r>
      <w:proofErr w:type="gramStart"/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etho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’s</w:t>
      </w:r>
      <w:proofErr w:type="gramEnd"/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di</w:t>
      </w:r>
      <w:r>
        <w:rPr>
          <w:rFonts w:ascii="Corbel" w:eastAsia="Corbel" w:hAnsi="Corbel" w:cs="Corbel"/>
          <w:sz w:val="22"/>
          <w:szCs w:val="22"/>
        </w:rPr>
        <w:t>st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gu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sh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f</w:t>
      </w:r>
      <w:r>
        <w:rPr>
          <w:rFonts w:ascii="Corbel" w:eastAsia="Corbel" w:hAnsi="Corbel" w:cs="Corbel"/>
          <w:spacing w:val="-2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.</w:t>
      </w:r>
      <w:r w:rsidR="008B3085">
        <w:t xml:space="preserve"> </w:t>
      </w:r>
    </w:p>
    <w:p w14:paraId="0A96657E" w14:textId="77777777" w:rsidR="00DF1177" w:rsidRDefault="00DF1177">
      <w:pPr>
        <w:spacing w:before="7" w:line="220" w:lineRule="exact"/>
        <w:rPr>
          <w:sz w:val="22"/>
          <w:szCs w:val="22"/>
        </w:rPr>
      </w:pPr>
    </w:p>
    <w:p w14:paraId="46C044C0" w14:textId="77777777" w:rsidR="008B3085" w:rsidRDefault="008B3085">
      <w:pPr>
        <w:spacing w:before="7" w:line="220" w:lineRule="exact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 w14:paraId="591A5982" w14:textId="77777777" w:rsidR="00DF1177" w:rsidRDefault="008B3085" w:rsidP="008B3085">
      <w:pPr>
        <w:spacing w:before="7" w:line="220" w:lineRule="exact"/>
      </w:pPr>
      <w:r>
        <w:rPr>
          <w:sz w:val="22"/>
          <w:szCs w:val="22"/>
        </w:rPr>
        <w:t xml:space="preserve"> </w:t>
      </w:r>
    </w:p>
    <w:p w14:paraId="62E8AF4F" w14:textId="77777777" w:rsidR="00DF1177" w:rsidRDefault="00DF1177">
      <w:pPr>
        <w:spacing w:before="18" w:line="220" w:lineRule="exact"/>
        <w:rPr>
          <w:sz w:val="22"/>
          <w:szCs w:val="22"/>
        </w:rPr>
      </w:pPr>
    </w:p>
    <w:p w14:paraId="139A56CC" w14:textId="77777777" w:rsidR="00DF1177" w:rsidRDefault="00FA5C33">
      <w:pPr>
        <w:spacing w:line="264" w:lineRule="auto"/>
        <w:ind w:left="100" w:right="1564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or the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fea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ec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each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di</w:t>
      </w:r>
      <w:r>
        <w:rPr>
          <w:rFonts w:ascii="Corbel" w:eastAsia="Corbel" w:hAnsi="Corbel" w:cs="Corbel"/>
          <w:sz w:val="22"/>
          <w:szCs w:val="22"/>
        </w:rPr>
        <w:t xml:space="preserve">v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tag them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th </w:t>
      </w:r>
      <w:r>
        <w:rPr>
          <w:rFonts w:ascii="Corbel" w:eastAsia="Corbel" w:hAnsi="Corbel" w:cs="Corbel"/>
          <w:spacing w:val="-3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elated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n</w:t>
      </w:r>
      <w:r>
        <w:rPr>
          <w:rFonts w:ascii="Corbel" w:eastAsia="Corbel" w:hAnsi="Corbel" w:cs="Corbel"/>
          <w:spacing w:val="1"/>
          <w:sz w:val="22"/>
          <w:szCs w:val="22"/>
        </w:rPr>
        <w:t>g-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F</w:t>
      </w:r>
      <w:r>
        <w:rPr>
          <w:rFonts w:ascii="Corbel" w:eastAsia="Corbel" w:hAnsi="Corbel" w:cs="Corbel"/>
          <w:sz w:val="22"/>
          <w:szCs w:val="22"/>
        </w:rPr>
        <w:t>or example,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w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Tem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re 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 xml:space="preserve">rk the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 xml:space="preserve">v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po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n</w:t>
      </w:r>
      <w:r>
        <w:rPr>
          <w:rFonts w:ascii="Corbel" w:eastAsia="Corbel" w:hAnsi="Corbel" w:cs="Corbel"/>
          <w:spacing w:val="3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ethod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==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“P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”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ear</w:t>
      </w:r>
      <w:r>
        <w:rPr>
          <w:rFonts w:ascii="Corbel" w:eastAsia="Corbel" w:hAnsi="Corbel" w:cs="Corbel"/>
          <w:spacing w:val="-1"/>
          <w:sz w:val="22"/>
          <w:szCs w:val="22"/>
        </w:rPr>
        <w:t>li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23009592" w14:textId="77777777" w:rsidR="00DF1177" w:rsidRDefault="00DF1177">
      <w:pPr>
        <w:spacing w:before="8" w:line="180" w:lineRule="exact"/>
        <w:rPr>
          <w:sz w:val="19"/>
          <w:szCs w:val="19"/>
        </w:rPr>
      </w:pPr>
    </w:p>
    <w:p w14:paraId="6876C420" w14:textId="77777777" w:rsidR="00DF1177" w:rsidRDefault="00DF1177">
      <w:pPr>
        <w:ind w:left="100"/>
      </w:pPr>
    </w:p>
    <w:p w14:paraId="2F4EE168" w14:textId="77777777" w:rsidR="00DF1177" w:rsidRDefault="00DF1177">
      <w:pPr>
        <w:spacing w:before="8" w:line="220" w:lineRule="exact"/>
        <w:rPr>
          <w:sz w:val="22"/>
          <w:szCs w:val="22"/>
        </w:rPr>
      </w:pPr>
    </w:p>
    <w:p w14:paraId="002A2E33" w14:textId="77777777" w:rsidR="00DF1177" w:rsidRDefault="00FA5C33">
      <w:pPr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So on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rth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esp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ely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ea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pacing w:val="-3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metho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We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</w:t>
      </w:r>
      <w:r>
        <w:rPr>
          <w:rFonts w:ascii="Corbel" w:eastAsia="Corbel" w:hAnsi="Corbel" w:cs="Corbel"/>
          <w:sz w:val="22"/>
          <w:szCs w:val="22"/>
        </w:rPr>
        <w:t>an 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he res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</w:p>
    <w:p w14:paraId="6D3AFEB7" w14:textId="77777777" w:rsidR="00DF1177" w:rsidRDefault="00FA5C33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page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w</w:t>
      </w:r>
    </w:p>
    <w:p w14:paraId="0B4AA86C" w14:textId="77777777" w:rsidR="008B3085" w:rsidRDefault="008B3085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</w:p>
    <w:p w14:paraId="4A2BF55A" w14:textId="77777777" w:rsidR="008B3085" w:rsidRDefault="008B3085" w:rsidP="008B3085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TML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ge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ho</w:t>
      </w:r>
      <w:r>
        <w:rPr>
          <w:rFonts w:ascii="Corbel" w:eastAsia="Corbel" w:hAnsi="Corbel" w:cs="Corbel"/>
          <w:spacing w:val="-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 as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elo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:</w:t>
      </w:r>
    </w:p>
    <w:p w14:paraId="1370476E" w14:textId="77777777" w:rsidR="008B3085" w:rsidRDefault="008B3085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</w:p>
    <w:p w14:paraId="5570F03F" w14:textId="77777777" w:rsidR="008B3085" w:rsidRDefault="008B3085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</w:p>
    <w:p w14:paraId="68BD7DF2" w14:textId="77777777" w:rsidR="008B3085" w:rsidRDefault="008B3085">
      <w:pPr>
        <w:spacing w:before="26"/>
        <w:ind w:left="100"/>
        <w:rPr>
          <w:rFonts w:ascii="Corbel" w:eastAsia="Corbel" w:hAnsi="Corbel" w:cs="Corbel"/>
          <w:sz w:val="22"/>
          <w:szCs w:val="22"/>
        </w:rPr>
        <w:sectPr w:rsidR="008B3085">
          <w:pgSz w:w="12240" w:h="15840"/>
          <w:pgMar w:top="680" w:right="160" w:bottom="280" w:left="1340" w:header="474" w:footer="725" w:gutter="0"/>
          <w:cols w:space="720"/>
        </w:sectPr>
      </w:pPr>
      <w:r>
        <w:rPr>
          <w:rFonts w:ascii="Corbel" w:eastAsia="Corbel" w:hAnsi="Corbel" w:cs="Corbel"/>
          <w:noProof/>
          <w:sz w:val="22"/>
          <w:szCs w:val="22"/>
        </w:rPr>
        <w:drawing>
          <wp:inline distT="0" distB="0" distL="0" distR="0" wp14:anchorId="08564A64" wp14:editId="71709134">
            <wp:extent cx="6812280" cy="2468880"/>
            <wp:effectExtent l="0" t="0" r="0" b="0"/>
            <wp:docPr id="14" name="Picture 14" descr="../../../../../../Desktop/Screen%20Shot%202017-04-14%20at%2011.29.2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../Desktop/Screen%20Shot%202017-04-14%20at%2011.29.24%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9DAE" w14:textId="77777777" w:rsidR="00DF1177" w:rsidRDefault="00DF1177">
      <w:pPr>
        <w:spacing w:before="5" w:line="140" w:lineRule="exact"/>
        <w:rPr>
          <w:sz w:val="14"/>
          <w:szCs w:val="14"/>
        </w:rPr>
      </w:pPr>
    </w:p>
    <w:p w14:paraId="2ECF0436" w14:textId="77777777" w:rsidR="00DF1177" w:rsidRDefault="00DF1177">
      <w:pPr>
        <w:spacing w:line="200" w:lineRule="exact"/>
      </w:pPr>
    </w:p>
    <w:p w14:paraId="56E169F3" w14:textId="77777777" w:rsidR="00DF1177" w:rsidRDefault="00DF1177">
      <w:pPr>
        <w:spacing w:line="200" w:lineRule="exact"/>
      </w:pPr>
    </w:p>
    <w:p w14:paraId="20AA836B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 see that,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t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pe 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method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ected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eat</w:t>
      </w:r>
      <w:r>
        <w:rPr>
          <w:rFonts w:ascii="Corbel" w:eastAsia="Corbel" w:hAnsi="Corbel" w:cs="Corbel"/>
          <w:spacing w:val="-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eq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 tho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</w:p>
    <w:p w14:paraId="4880682D" w14:textId="77777777" w:rsidR="00DF1177" w:rsidRDefault="00FA5C33">
      <w:pPr>
        <w:spacing w:before="27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>ic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me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show the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 tho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y.</w:t>
      </w:r>
    </w:p>
    <w:p w14:paraId="01296B0E" w14:textId="77777777" w:rsidR="00DF1177" w:rsidRDefault="00DF1177">
      <w:pPr>
        <w:spacing w:before="6" w:line="220" w:lineRule="exact"/>
        <w:rPr>
          <w:sz w:val="22"/>
          <w:szCs w:val="22"/>
        </w:rPr>
      </w:pPr>
    </w:p>
    <w:p w14:paraId="2CFCB05C" w14:textId="77777777" w:rsidR="00DF1177" w:rsidRDefault="00FA5C33">
      <w:pPr>
        <w:spacing w:line="263" w:lineRule="auto"/>
        <w:ind w:left="100" w:right="848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Si</w:t>
      </w:r>
      <w:r>
        <w:rPr>
          <w:rFonts w:ascii="Corbel" w:eastAsia="Corbel" w:hAnsi="Corbel" w:cs="Corbel"/>
          <w:spacing w:val="-1"/>
          <w:sz w:val="22"/>
          <w:szCs w:val="22"/>
        </w:rPr>
        <w:t>mil</w:t>
      </w:r>
      <w:r>
        <w:rPr>
          <w:rFonts w:ascii="Corbel" w:eastAsia="Corbel" w:hAnsi="Corbel" w:cs="Corbel"/>
          <w:sz w:val="22"/>
          <w:szCs w:val="22"/>
        </w:rPr>
        <w:t>arl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on the right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id</w:t>
      </w:r>
      <w:r>
        <w:rPr>
          <w:rFonts w:ascii="Corbel" w:eastAsia="Corbel" w:hAnsi="Corbel" w:cs="Corbel"/>
          <w:sz w:val="22"/>
          <w:szCs w:val="22"/>
        </w:rPr>
        <w:t>e,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sp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sult.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the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type of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method se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ected,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ge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 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ta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>e</w:t>
      </w:r>
    </w:p>
    <w:p w14:paraId="75067CB5" w14:textId="77777777" w:rsidR="008B3085" w:rsidRDefault="008B3085">
      <w:pPr>
        <w:spacing w:line="263" w:lineRule="auto"/>
        <w:ind w:left="100" w:right="848"/>
        <w:rPr>
          <w:rFonts w:ascii="Corbel" w:eastAsia="Corbel" w:hAnsi="Corbel" w:cs="Corbel"/>
          <w:sz w:val="22"/>
          <w:szCs w:val="22"/>
        </w:rPr>
      </w:pPr>
    </w:p>
    <w:p w14:paraId="14EB1571" w14:textId="77777777" w:rsidR="008B3085" w:rsidRDefault="008B3085">
      <w:pPr>
        <w:spacing w:line="263" w:lineRule="auto"/>
        <w:ind w:left="100" w:right="848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noProof/>
          <w:sz w:val="22"/>
          <w:szCs w:val="22"/>
        </w:rPr>
        <w:drawing>
          <wp:inline distT="0" distB="0" distL="0" distR="0" wp14:anchorId="067F5E8C" wp14:editId="5F5ACEA4">
            <wp:extent cx="6073140" cy="3429000"/>
            <wp:effectExtent l="0" t="0" r="0" b="0"/>
            <wp:docPr id="15" name="Picture 15" descr="../../../../../../Desktop/Screen%20Shot%202017-04-14%20at%2011.33.4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../Desktop/Screen%20Shot%202017-04-14%20at%2011.33.42%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5EA7" w14:textId="77777777" w:rsidR="008B3085" w:rsidRDefault="008B3085">
      <w:pPr>
        <w:spacing w:line="263" w:lineRule="auto"/>
        <w:ind w:left="100" w:right="848"/>
        <w:rPr>
          <w:rFonts w:ascii="Corbel" w:eastAsia="Corbel" w:hAnsi="Corbel" w:cs="Corbel"/>
          <w:sz w:val="22"/>
          <w:szCs w:val="22"/>
        </w:rPr>
      </w:pPr>
    </w:p>
    <w:p w14:paraId="0515F4E7" w14:textId="77777777" w:rsidR="008B3085" w:rsidRDefault="008B3085">
      <w:pPr>
        <w:spacing w:line="263" w:lineRule="auto"/>
        <w:ind w:left="100" w:right="848"/>
        <w:rPr>
          <w:rFonts w:ascii="Corbel" w:eastAsia="Corbel" w:hAnsi="Corbel" w:cs="Corbel"/>
          <w:sz w:val="22"/>
          <w:szCs w:val="22"/>
        </w:rPr>
        <w:sectPr w:rsidR="008B3085">
          <w:pgSz w:w="12240" w:h="15840"/>
          <w:pgMar w:top="680" w:right="1320" w:bottom="280" w:left="1340" w:header="474" w:footer="725" w:gutter="0"/>
          <w:cols w:space="720"/>
        </w:sectPr>
      </w:pPr>
      <w:r>
        <w:rPr>
          <w:rFonts w:ascii="Corbel" w:eastAsia="Corbel" w:hAnsi="Corbel" w:cs="Corbel"/>
          <w:noProof/>
          <w:sz w:val="22"/>
          <w:szCs w:val="22"/>
        </w:rPr>
        <w:drawing>
          <wp:inline distT="0" distB="0" distL="0" distR="0" wp14:anchorId="39B642BE" wp14:editId="202B52B6">
            <wp:extent cx="6073140" cy="2819400"/>
            <wp:effectExtent l="0" t="0" r="0" b="0"/>
            <wp:docPr id="16" name="Picture 16" descr="../../../../../../Desktop/Screen%20Shot%202017-04-14%20at%2011.35.0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../Desktop/Screen%20Shot%202017-04-14%20at%2011.35.06%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F94A" w14:textId="77777777" w:rsidR="00DF1177" w:rsidRDefault="00DF1177">
      <w:pPr>
        <w:spacing w:before="5" w:line="140" w:lineRule="exact"/>
        <w:rPr>
          <w:sz w:val="14"/>
          <w:szCs w:val="14"/>
        </w:rPr>
      </w:pPr>
    </w:p>
    <w:p w14:paraId="41486EA3" w14:textId="77777777" w:rsidR="00DF1177" w:rsidRDefault="00DF1177">
      <w:pPr>
        <w:spacing w:line="200" w:lineRule="exact"/>
      </w:pPr>
    </w:p>
    <w:p w14:paraId="12C94C7E" w14:textId="77777777" w:rsidR="00DF1177" w:rsidRDefault="00DF1177">
      <w:pPr>
        <w:spacing w:line="200" w:lineRule="exact"/>
      </w:pPr>
    </w:p>
    <w:p w14:paraId="4F88391E" w14:textId="77777777" w:rsidR="00DF1177" w:rsidRDefault="00DF1177">
      <w:pPr>
        <w:spacing w:line="200" w:lineRule="exact"/>
      </w:pPr>
    </w:p>
    <w:p w14:paraId="38040858" w14:textId="77777777" w:rsidR="00DF1177" w:rsidRDefault="00DF1177">
      <w:pPr>
        <w:ind w:left="100"/>
      </w:pPr>
    </w:p>
    <w:p w14:paraId="0DC0E6A6" w14:textId="77777777" w:rsidR="00DF1177" w:rsidRDefault="00DF1177">
      <w:pPr>
        <w:spacing w:before="13" w:line="200" w:lineRule="exact"/>
      </w:pPr>
    </w:p>
    <w:p w14:paraId="3C5D1724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ta</w:t>
      </w:r>
      <w:r>
        <w:rPr>
          <w:rFonts w:ascii="Corbel" w:eastAsia="Corbel" w:hAnsi="Corbel" w:cs="Corbel"/>
          <w:spacing w:val="-1"/>
          <w:sz w:val="22"/>
          <w:szCs w:val="22"/>
        </w:rPr>
        <w:t>bl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sho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n</w:t>
      </w:r>
    </w:p>
    <w:p w14:paraId="5A4D99B1" w14:textId="77777777" w:rsidR="00DF1177" w:rsidRDefault="00DF1177">
      <w:pPr>
        <w:ind w:left="100"/>
      </w:pPr>
    </w:p>
    <w:p w14:paraId="6E0DFE6E" w14:textId="77777777" w:rsidR="00DF1177" w:rsidRDefault="00DF1177">
      <w:pPr>
        <w:spacing w:before="2" w:line="240" w:lineRule="exact"/>
        <w:rPr>
          <w:sz w:val="24"/>
          <w:szCs w:val="24"/>
        </w:rPr>
      </w:pPr>
    </w:p>
    <w:p w14:paraId="29E6A7B7" w14:textId="77777777" w:rsidR="00DF1177" w:rsidRDefault="00DF1177">
      <w:pPr>
        <w:spacing w:before="7" w:line="280" w:lineRule="exact"/>
        <w:rPr>
          <w:sz w:val="28"/>
          <w:szCs w:val="28"/>
        </w:rPr>
      </w:pPr>
    </w:p>
    <w:p w14:paraId="10BCE4BC" w14:textId="77777777" w:rsidR="00DF1177" w:rsidRDefault="00844679">
      <w:pPr>
        <w:ind w:left="100"/>
        <w:rPr>
          <w:rFonts w:ascii="Corbel" w:eastAsia="Corbel" w:hAnsi="Corbel" w:cs="Corbel"/>
          <w:sz w:val="22"/>
          <w:szCs w:val="22"/>
        </w:rPr>
      </w:pPr>
      <w:r>
        <w:pict w14:anchorId="3910C1DF">
          <v:group id="_x0000_s1062" style="position:absolute;left:0;text-align:left;margin-left:67.55pt;margin-top:-4.55pt;width:477.05pt;height:23.9pt;z-index:-251667968;mso-position-horizontal-relative:page" coordorigin="1351,-91" coordsize="9541,478">
            <v:shape id="_x0000_s1067" style="position:absolute;left:1412;top:1;width:9419;height:295" coordorigin="1412,1" coordsize="9419,295" path="m1412,296l10831,296,10831,1,1412,1,1412,296xe" fillcolor="#c8ebfb" stroked="f">
              <v:path arrowok="t"/>
            </v:shape>
            <v:shape id="_x0000_s1066" style="position:absolute;left:1412;top:-60;width:9419;height:62" coordorigin="1412,-60" coordsize="9419,62" path="m1412,2l10831,2,10831,-60,1412,-60,1412,2xe" fillcolor="#c8ebfb" stroked="f">
              <v:path arrowok="t"/>
            </v:shape>
            <v:polyline id="_x0000_s1065" style="position:absolute" points="2824,652,12243,652" coordorigin="1412,326" coordsize="9419,0" filled="f" strokecolor="#c8ebfb" strokeweight="3.1pt">
              <v:path arrowok="t"/>
            </v:polyline>
            <v:polyline id="_x0000_s1064" style="position:absolute" points="2764,-118,2764,297" coordorigin="1382,-59" coordsize="0,415" filled="f" strokecolor="#c8ebfb" strokeweight="3.1pt">
              <v:path arrowok="t"/>
            </v:polyline>
            <v:polyline id="_x0000_s1063" style="position:absolute" points="21722,-118,21722,297" coordorigin="10861,-59" coordsize="0,415" filled="f" strokecolor="#c8ebfb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sz w:val="22"/>
          <w:szCs w:val="22"/>
        </w:rPr>
        <w:t>M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A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I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C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N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T</w:t>
      </w:r>
      <w:r w:rsidR="00FA5C33">
        <w:rPr>
          <w:rFonts w:ascii="Corbel" w:eastAsia="Corbel" w:hAnsi="Corbel" w:cs="Corbel"/>
          <w:spacing w:val="-28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  <w:r w:rsidR="00FA5C33">
        <w:rPr>
          <w:rFonts w:ascii="Corbel" w:eastAsia="Corbel" w:hAnsi="Corbel" w:cs="Corbel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O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L</w:t>
      </w:r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proofErr w:type="spellStart"/>
      <w:r w:rsidR="00FA5C33">
        <w:rPr>
          <w:rFonts w:ascii="Corbel" w:eastAsia="Corbel" w:hAnsi="Corbel" w:cs="Corbel"/>
          <w:sz w:val="22"/>
          <w:szCs w:val="22"/>
        </w:rPr>
        <w:t>L</w:t>
      </w:r>
      <w:proofErr w:type="spellEnd"/>
      <w:r w:rsidR="00FA5C33">
        <w:rPr>
          <w:rFonts w:ascii="Corbel" w:eastAsia="Corbel" w:hAnsi="Corbel" w:cs="Corbel"/>
          <w:spacing w:val="-30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E</w:t>
      </w:r>
      <w:r w:rsidR="00FA5C33">
        <w:rPr>
          <w:rFonts w:ascii="Corbel" w:eastAsia="Corbel" w:hAnsi="Corbel" w:cs="Corbel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sz w:val="22"/>
          <w:szCs w:val="22"/>
        </w:rPr>
        <w:t>R</w:t>
      </w:r>
    </w:p>
    <w:p w14:paraId="399FBE30" w14:textId="77777777" w:rsidR="008B3085" w:rsidRDefault="008B3085">
      <w:pPr>
        <w:ind w:left="100"/>
        <w:rPr>
          <w:rFonts w:ascii="Corbel" w:eastAsia="Corbel" w:hAnsi="Corbel" w:cs="Corbel"/>
          <w:sz w:val="22"/>
          <w:szCs w:val="22"/>
        </w:rPr>
      </w:pPr>
    </w:p>
    <w:p w14:paraId="405012A0" w14:textId="77777777" w:rsidR="008B3085" w:rsidRDefault="008B3085">
      <w:pPr>
        <w:ind w:left="100"/>
        <w:rPr>
          <w:rFonts w:ascii="Corbel" w:eastAsia="Corbel" w:hAnsi="Corbel" w:cs="Corbel"/>
          <w:sz w:val="22"/>
          <w:szCs w:val="22"/>
        </w:rPr>
      </w:pPr>
    </w:p>
    <w:p w14:paraId="5AE76023" w14:textId="77777777" w:rsidR="008B3085" w:rsidRDefault="008B3085">
      <w:pPr>
        <w:ind w:left="100"/>
        <w:rPr>
          <w:rFonts w:ascii="Corbel" w:eastAsia="Corbel" w:hAnsi="Corbel" w:cs="Corbel"/>
          <w:sz w:val="22"/>
          <w:szCs w:val="22"/>
        </w:rPr>
      </w:pPr>
    </w:p>
    <w:p w14:paraId="795FFAA6" w14:textId="77777777" w:rsidR="008B3085" w:rsidRDefault="008B3085">
      <w:pPr>
        <w:ind w:left="100"/>
        <w:rPr>
          <w:rFonts w:ascii="Corbel" w:eastAsia="Corbel" w:hAnsi="Corbel" w:cs="Corbel"/>
          <w:sz w:val="22"/>
          <w:szCs w:val="22"/>
        </w:rPr>
        <w:sectPr w:rsidR="008B3085" w:rsidSect="008B3085">
          <w:pgSz w:w="12240" w:h="15840"/>
          <w:pgMar w:top="677" w:right="1325" w:bottom="274" w:left="1339" w:header="475" w:footer="720" w:gutter="0"/>
          <w:cols w:space="720"/>
          <w:docGrid w:linePitch="272"/>
        </w:sectPr>
      </w:pPr>
      <w:r>
        <w:rPr>
          <w:rFonts w:ascii="Corbel" w:eastAsia="Corbel" w:hAnsi="Corbel" w:cs="Corbel"/>
          <w:noProof/>
          <w:sz w:val="22"/>
          <w:szCs w:val="22"/>
        </w:rPr>
        <w:drawing>
          <wp:inline distT="0" distB="0" distL="0" distR="0" wp14:anchorId="52EA52DD" wp14:editId="0279D3BD">
            <wp:extent cx="6080760" cy="6598920"/>
            <wp:effectExtent l="0" t="0" r="0" b="5080"/>
            <wp:docPr id="17" name="Picture 17" descr="../../../../../../Desktop/Screen%20Shot%202017-04-14%20at%2011.45.1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../Desktop/Screen%20Shot%202017-04-14%20at%2011.45.16%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ADA2" w14:textId="77777777" w:rsidR="00DF1177" w:rsidRDefault="00DF1177">
      <w:pPr>
        <w:spacing w:line="120" w:lineRule="exact"/>
        <w:rPr>
          <w:sz w:val="13"/>
          <w:szCs w:val="13"/>
        </w:rPr>
      </w:pPr>
    </w:p>
    <w:p w14:paraId="44551F74" w14:textId="77777777" w:rsidR="00DF1177" w:rsidRDefault="00DF1177">
      <w:pPr>
        <w:spacing w:line="200" w:lineRule="exact"/>
      </w:pPr>
    </w:p>
    <w:p w14:paraId="10A48BDF" w14:textId="77777777" w:rsidR="00DF1177" w:rsidRDefault="00DF1177">
      <w:pPr>
        <w:spacing w:line="200" w:lineRule="exact"/>
      </w:pPr>
    </w:p>
    <w:p w14:paraId="13969E9D" w14:textId="77777777" w:rsidR="00DF1177" w:rsidRDefault="00DF1177">
      <w:pPr>
        <w:spacing w:line="200" w:lineRule="exact"/>
      </w:pPr>
    </w:p>
    <w:p w14:paraId="144FB425" w14:textId="77777777" w:rsidR="00DF1177" w:rsidRDefault="00FA5C33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Now 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ef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2"/>
          <w:sz w:val="22"/>
          <w:szCs w:val="22"/>
        </w:rPr>
        <w:t>g</w:t>
      </w:r>
      <w:r>
        <w:rPr>
          <w:rFonts w:ascii="Corbel" w:eastAsia="Corbel" w:hAnsi="Corbel" w:cs="Corbel"/>
          <w:spacing w:val="-1"/>
          <w:sz w:val="22"/>
          <w:szCs w:val="22"/>
        </w:rPr>
        <w:t>-</w:t>
      </w:r>
      <w:r>
        <w:rPr>
          <w:rFonts w:ascii="Corbel" w:eastAsia="Corbel" w:hAnsi="Corbel" w:cs="Corbel"/>
          <w:sz w:val="22"/>
          <w:szCs w:val="22"/>
        </w:rPr>
        <w:t xml:space="preserve">tag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in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 xml:space="preserve">n the </w:t>
      </w: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pag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4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those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g’s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>n the</w:t>
      </w:r>
    </w:p>
    <w:p w14:paraId="50BEB161" w14:textId="77777777" w:rsidR="00DF1177" w:rsidRDefault="00FA5C33">
      <w:pPr>
        <w:spacing w:before="26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trol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er 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fet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pass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se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.</w:t>
      </w:r>
      <w:r>
        <w:rPr>
          <w:rFonts w:ascii="Corbel" w:eastAsia="Corbel" w:hAnsi="Corbel" w:cs="Corbel"/>
          <w:sz w:val="22"/>
          <w:szCs w:val="22"/>
        </w:rPr>
        <w:t>js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g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t.</w:t>
      </w:r>
    </w:p>
    <w:p w14:paraId="3EA7AA15" w14:textId="77777777" w:rsidR="00DF1177" w:rsidRDefault="00DF1177">
      <w:pPr>
        <w:spacing w:before="7" w:line="220" w:lineRule="exact"/>
        <w:rPr>
          <w:sz w:val="22"/>
          <w:szCs w:val="22"/>
        </w:rPr>
      </w:pPr>
    </w:p>
    <w:p w14:paraId="4134CB49" w14:textId="77777777" w:rsidR="00DF1177" w:rsidRDefault="00DF1177">
      <w:pPr>
        <w:ind w:left="100"/>
      </w:pPr>
    </w:p>
    <w:p w14:paraId="21677953" w14:textId="77777777" w:rsidR="00DF1177" w:rsidRDefault="00DF1177">
      <w:pPr>
        <w:spacing w:before="18" w:line="220" w:lineRule="exact"/>
        <w:rPr>
          <w:sz w:val="22"/>
          <w:szCs w:val="22"/>
        </w:rPr>
      </w:pPr>
    </w:p>
    <w:p w14:paraId="19A63BC6" w14:textId="77777777" w:rsidR="00DF1177" w:rsidRDefault="00FA5C33">
      <w:pPr>
        <w:spacing w:line="263" w:lineRule="auto"/>
        <w:ind w:left="100" w:right="528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 xml:space="preserve">re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ari</w:t>
      </w:r>
      <w:r>
        <w:rPr>
          <w:rFonts w:ascii="Corbel" w:eastAsia="Corbel" w:hAnsi="Corbel" w:cs="Corbel"/>
          <w:spacing w:val="-1"/>
          <w:sz w:val="22"/>
          <w:szCs w:val="22"/>
        </w:rPr>
        <w:t>abl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li</w:t>
      </w:r>
      <w:r>
        <w:rPr>
          <w:rFonts w:ascii="Corbel" w:eastAsia="Corbel" w:hAnsi="Corbel" w:cs="Corbel"/>
          <w:sz w:val="22"/>
          <w:szCs w:val="22"/>
        </w:rPr>
        <w:t>ke 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2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g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2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C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_re</w:t>
      </w:r>
      <w:r>
        <w:rPr>
          <w:rFonts w:ascii="Corbel" w:eastAsia="Corbel" w:hAnsi="Corbel" w:cs="Corbel"/>
          <w:spacing w:val="-2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194FCD82" w14:textId="77777777" w:rsidR="00DF1177" w:rsidRDefault="00DF1177">
      <w:pPr>
        <w:spacing w:before="2" w:line="200" w:lineRule="exact"/>
      </w:pPr>
    </w:p>
    <w:p w14:paraId="258BBF02" w14:textId="77777777" w:rsidR="00DF1177" w:rsidRDefault="00FA5C33">
      <w:pPr>
        <w:spacing w:line="263" w:lineRule="auto"/>
        <w:ind w:left="100" w:right="243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Now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pacing w:val="-3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thod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y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r we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di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f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2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3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 xml:space="preserve">ata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sty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 xml:space="preserve">n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n from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eq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es</w:t>
      </w:r>
      <w:r>
        <w:rPr>
          <w:rFonts w:ascii="Corbel" w:eastAsia="Corbel" w:hAnsi="Corbel" w:cs="Corbel"/>
          <w:spacing w:val="-1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-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z w:val="22"/>
          <w:szCs w:val="22"/>
        </w:rPr>
        <w:t>esp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se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 xml:space="preserve">I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me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 xml:space="preserve">on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n t</w:t>
      </w:r>
      <w:r>
        <w:rPr>
          <w:rFonts w:ascii="Corbel" w:eastAsia="Corbel" w:hAnsi="Corbel" w:cs="Corbel"/>
          <w:spacing w:val="-2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z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re s</w:t>
      </w:r>
      <w:r>
        <w:rPr>
          <w:rFonts w:ascii="Corbel" w:eastAsia="Corbel" w:hAnsi="Corbel" w:cs="Corbel"/>
          <w:spacing w:val="-3"/>
          <w:sz w:val="22"/>
          <w:szCs w:val="22"/>
        </w:rPr>
        <w:t>t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o.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Scope 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 xml:space="preserve">l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>e used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to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fet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ele</w:t>
      </w:r>
      <w:r>
        <w:rPr>
          <w:rFonts w:ascii="Corbel" w:eastAsia="Corbel" w:hAnsi="Corbel" w:cs="Corbel"/>
          <w:spacing w:val="-3"/>
          <w:sz w:val="22"/>
          <w:szCs w:val="22"/>
        </w:rPr>
        <w:t>m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fr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.</w:t>
      </w:r>
    </w:p>
    <w:p w14:paraId="7D2B6DD7" w14:textId="77777777" w:rsidR="00DF1177" w:rsidRDefault="00DF1177">
      <w:pPr>
        <w:spacing w:before="9" w:line="180" w:lineRule="exact"/>
        <w:rPr>
          <w:sz w:val="19"/>
          <w:szCs w:val="19"/>
        </w:rPr>
      </w:pPr>
    </w:p>
    <w:p w14:paraId="0621C134" w14:textId="77777777" w:rsidR="00DF1177" w:rsidRDefault="00DF1177" w:rsidP="00F17305">
      <w:pPr>
        <w:sectPr w:rsidR="00DF1177">
          <w:pgSz w:w="12240" w:h="15840"/>
          <w:pgMar w:top="680" w:right="1320" w:bottom="280" w:left="1340" w:header="474" w:footer="725" w:gutter="0"/>
          <w:cols w:space="720"/>
        </w:sectPr>
      </w:pPr>
      <w:bookmarkStart w:id="0" w:name="_GoBack"/>
      <w:bookmarkEnd w:id="0"/>
    </w:p>
    <w:p w14:paraId="57FD912D" w14:textId="77777777" w:rsidR="00DF1177" w:rsidRDefault="00DF1177">
      <w:pPr>
        <w:spacing w:line="120" w:lineRule="exact"/>
        <w:rPr>
          <w:sz w:val="13"/>
          <w:szCs w:val="13"/>
        </w:rPr>
      </w:pPr>
    </w:p>
    <w:p w14:paraId="35B74869" w14:textId="77777777" w:rsidR="00DF1177" w:rsidRDefault="00DF1177">
      <w:pPr>
        <w:spacing w:line="200" w:lineRule="exact"/>
      </w:pPr>
    </w:p>
    <w:p w14:paraId="5361AE8C" w14:textId="77777777" w:rsidR="00DF1177" w:rsidRDefault="00DF1177">
      <w:pPr>
        <w:spacing w:line="200" w:lineRule="exact"/>
      </w:pPr>
    </w:p>
    <w:p w14:paraId="657218DC" w14:textId="77777777" w:rsidR="00DF1177" w:rsidRDefault="00DF1177">
      <w:pPr>
        <w:spacing w:line="200" w:lineRule="exact"/>
      </w:pPr>
    </w:p>
    <w:p w14:paraId="65308E41" w14:textId="77777777" w:rsidR="00DF1177" w:rsidRDefault="00FA5C33">
      <w:pPr>
        <w:spacing w:before="14" w:line="263" w:lineRule="auto"/>
        <w:ind w:left="100" w:right="234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>Now 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h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3"/>
          <w:sz w:val="22"/>
          <w:szCs w:val="22"/>
        </w:rPr>
        <w:t>y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2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>e n</w:t>
      </w:r>
      <w:r>
        <w:rPr>
          <w:rFonts w:ascii="Corbel" w:eastAsia="Corbel" w:hAnsi="Corbel" w:cs="Corbel"/>
          <w:spacing w:val="-2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ed,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 xml:space="preserve">an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our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-1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.</w:t>
      </w:r>
      <w:r>
        <w:rPr>
          <w:rFonts w:ascii="Corbel" w:eastAsia="Corbel" w:hAnsi="Corbel" w:cs="Corbel"/>
          <w:sz w:val="22"/>
          <w:szCs w:val="22"/>
        </w:rPr>
        <w:t>js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>h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the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that we h</w:t>
      </w:r>
      <w:r>
        <w:rPr>
          <w:rFonts w:ascii="Corbel" w:eastAsia="Corbel" w:hAnsi="Corbel" w:cs="Corbel"/>
          <w:spacing w:val="-2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3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d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g t</w:t>
      </w:r>
      <w:r>
        <w:rPr>
          <w:rFonts w:ascii="Corbel" w:eastAsia="Corbel" w:hAnsi="Corbel" w:cs="Corbel"/>
          <w:spacing w:val="-3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p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r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2"/>
          <w:sz w:val="22"/>
          <w:szCs w:val="22"/>
        </w:rPr>
        <w:t>t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a</w:t>
      </w:r>
      <w:r>
        <w:rPr>
          <w:rFonts w:ascii="Corbel" w:eastAsia="Corbel" w:hAnsi="Corbel" w:cs="Corbel"/>
          <w:sz w:val="22"/>
          <w:szCs w:val="22"/>
        </w:rPr>
        <w:t>pp</w:t>
      </w:r>
      <w:r>
        <w:rPr>
          <w:rFonts w:ascii="Corbel" w:eastAsia="Corbel" w:hAnsi="Corbel" w:cs="Corbel"/>
          <w:spacing w:val="-3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post.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Out</w:t>
      </w:r>
      <w:r>
        <w:rPr>
          <w:rFonts w:ascii="Corbel" w:eastAsia="Corbel" w:hAnsi="Corbel" w:cs="Corbel"/>
          <w:spacing w:val="-1"/>
          <w:sz w:val="22"/>
          <w:szCs w:val="22"/>
        </w:rPr>
        <w:t>p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of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the 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pacing w:val="-3"/>
          <w:sz w:val="22"/>
          <w:szCs w:val="22"/>
        </w:rPr>
        <w:t>s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v</w:t>
      </w:r>
      <w:r>
        <w:rPr>
          <w:rFonts w:ascii="Corbel" w:eastAsia="Corbel" w:hAnsi="Corbel" w:cs="Corbel"/>
          <w:sz w:val="22"/>
          <w:szCs w:val="22"/>
        </w:rPr>
        <w:t>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pacing w:val="-1"/>
          <w:sz w:val="22"/>
          <w:szCs w:val="22"/>
        </w:rPr>
        <w:t>il</w:t>
      </w:r>
      <w:r>
        <w:rPr>
          <w:rFonts w:ascii="Corbel" w:eastAsia="Corbel" w:hAnsi="Corbel" w:cs="Corbel"/>
          <w:sz w:val="22"/>
          <w:szCs w:val="22"/>
        </w:rPr>
        <w:t>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-1"/>
          <w:sz w:val="22"/>
          <w:szCs w:val="22"/>
        </w:rPr>
        <w:t>b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di</w:t>
      </w:r>
      <w:r>
        <w:rPr>
          <w:rFonts w:ascii="Corbel" w:eastAsia="Corbel" w:hAnsi="Corbel" w:cs="Corbel"/>
          <w:sz w:val="22"/>
          <w:szCs w:val="22"/>
        </w:rPr>
        <w:t>sp</w:t>
      </w:r>
      <w:r>
        <w:rPr>
          <w:rFonts w:ascii="Corbel" w:eastAsia="Corbel" w:hAnsi="Corbel" w:cs="Corbel"/>
          <w:spacing w:val="-1"/>
          <w:sz w:val="22"/>
          <w:szCs w:val="22"/>
        </w:rPr>
        <w:t>l</w:t>
      </w:r>
      <w:r>
        <w:rPr>
          <w:rFonts w:ascii="Corbel" w:eastAsia="Corbel" w:hAnsi="Corbel" w:cs="Corbel"/>
          <w:sz w:val="22"/>
          <w:szCs w:val="22"/>
        </w:rPr>
        <w:t>ayed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i</w:t>
      </w:r>
      <w:r>
        <w:rPr>
          <w:rFonts w:ascii="Corbel" w:eastAsia="Corbel" w:hAnsi="Corbel" w:cs="Corbel"/>
          <w:sz w:val="22"/>
          <w:szCs w:val="22"/>
        </w:rPr>
        <w:t xml:space="preserve">n the </w:t>
      </w:r>
      <w:r>
        <w:rPr>
          <w:rFonts w:ascii="Corbel" w:eastAsia="Corbel" w:hAnsi="Corbel" w:cs="Corbel"/>
          <w:spacing w:val="-1"/>
          <w:sz w:val="22"/>
          <w:szCs w:val="22"/>
        </w:rPr>
        <w:t>H</w:t>
      </w:r>
      <w:r>
        <w:rPr>
          <w:rFonts w:ascii="Corbel" w:eastAsia="Corbel" w:hAnsi="Corbel" w:cs="Corbel"/>
          <w:sz w:val="22"/>
          <w:szCs w:val="22"/>
        </w:rPr>
        <w:t>TML pag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.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Si</w:t>
      </w:r>
      <w:r>
        <w:rPr>
          <w:rFonts w:ascii="Corbel" w:eastAsia="Corbel" w:hAnsi="Corbel" w:cs="Corbel"/>
          <w:spacing w:val="-1"/>
          <w:sz w:val="22"/>
          <w:szCs w:val="22"/>
        </w:rPr>
        <w:t>mil</w:t>
      </w:r>
      <w:r>
        <w:rPr>
          <w:rFonts w:ascii="Corbel" w:eastAsia="Corbel" w:hAnsi="Corbel" w:cs="Corbel"/>
          <w:sz w:val="22"/>
          <w:szCs w:val="22"/>
        </w:rPr>
        <w:t>arl</w:t>
      </w:r>
      <w:r>
        <w:rPr>
          <w:rFonts w:ascii="Corbel" w:eastAsia="Corbel" w:hAnsi="Corbel" w:cs="Corbel"/>
          <w:spacing w:val="-1"/>
          <w:sz w:val="22"/>
          <w:szCs w:val="22"/>
        </w:rPr>
        <w:t>y</w:t>
      </w:r>
      <w:r>
        <w:rPr>
          <w:rFonts w:ascii="Corbel" w:eastAsia="Corbel" w:hAnsi="Corbel" w:cs="Corbel"/>
          <w:sz w:val="22"/>
          <w:szCs w:val="22"/>
        </w:rPr>
        <w:t>,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w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an a</w:t>
      </w:r>
      <w:r>
        <w:rPr>
          <w:rFonts w:ascii="Corbel" w:eastAsia="Corbel" w:hAnsi="Corbel" w:cs="Corbel"/>
          <w:spacing w:val="-3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4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a</w:t>
      </w:r>
      <w:r>
        <w:rPr>
          <w:rFonts w:ascii="Corbel" w:eastAsia="Corbel" w:hAnsi="Corbel" w:cs="Corbel"/>
          <w:spacing w:val="-1"/>
          <w:sz w:val="22"/>
          <w:szCs w:val="22"/>
        </w:rPr>
        <w:t>ddi</w:t>
      </w:r>
      <w:r>
        <w:rPr>
          <w:rFonts w:ascii="Corbel" w:eastAsia="Corbel" w:hAnsi="Corbel" w:cs="Corbel"/>
          <w:sz w:val="22"/>
          <w:szCs w:val="22"/>
        </w:rPr>
        <w:t>ti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al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fu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pacing w:val="1"/>
          <w:sz w:val="22"/>
          <w:szCs w:val="22"/>
        </w:rPr>
        <w:t>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 xml:space="preserve">r </w:t>
      </w:r>
      <w:r>
        <w:rPr>
          <w:rFonts w:ascii="Corbel" w:eastAsia="Corbel" w:hAnsi="Corbel" w:cs="Corbel"/>
          <w:spacing w:val="-1"/>
          <w:sz w:val="22"/>
          <w:szCs w:val="22"/>
        </w:rPr>
        <w:t>Cl</w:t>
      </w:r>
      <w:r>
        <w:rPr>
          <w:rFonts w:ascii="Corbel" w:eastAsia="Corbel" w:hAnsi="Corbel" w:cs="Corbel"/>
          <w:sz w:val="22"/>
          <w:szCs w:val="22"/>
        </w:rPr>
        <w:t>as</w:t>
      </w:r>
      <w:r>
        <w:rPr>
          <w:rFonts w:ascii="Corbel" w:eastAsia="Corbel" w:hAnsi="Corbel" w:cs="Corbel"/>
          <w:spacing w:val="-1"/>
          <w:sz w:val="22"/>
          <w:szCs w:val="22"/>
        </w:rPr>
        <w:t>si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2"/>
          <w:sz w:val="22"/>
          <w:szCs w:val="22"/>
        </w:rPr>
        <w:t>i</w:t>
      </w:r>
      <w:r>
        <w:rPr>
          <w:rFonts w:ascii="Corbel" w:eastAsia="Corbel" w:hAnsi="Corbel" w:cs="Corbel"/>
          <w:spacing w:val="-1"/>
          <w:sz w:val="22"/>
          <w:szCs w:val="22"/>
        </w:rPr>
        <w:t>c</w:t>
      </w:r>
      <w:r>
        <w:rPr>
          <w:rFonts w:ascii="Corbel" w:eastAsia="Corbel" w:hAnsi="Corbel" w:cs="Corbel"/>
          <w:sz w:val="22"/>
          <w:szCs w:val="22"/>
        </w:rPr>
        <w:t>at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on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cl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steri</w:t>
      </w:r>
      <w:r>
        <w:rPr>
          <w:rFonts w:ascii="Corbel" w:eastAsia="Corbel" w:hAnsi="Corbel" w:cs="Corbel"/>
          <w:spacing w:val="-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m</w:t>
      </w:r>
      <w:r>
        <w:rPr>
          <w:rFonts w:ascii="Corbel" w:eastAsia="Corbel" w:hAnsi="Corbel" w:cs="Corbel"/>
          <w:sz w:val="22"/>
          <w:szCs w:val="22"/>
        </w:rPr>
        <w:t>o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el</w:t>
      </w:r>
      <w:r>
        <w:rPr>
          <w:rFonts w:ascii="Corbel" w:eastAsia="Corbel" w:hAnsi="Corbel" w:cs="Corbel"/>
          <w:spacing w:val="-1"/>
          <w:sz w:val="22"/>
          <w:szCs w:val="22"/>
        </w:rPr>
        <w:t>’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b</w:t>
      </w:r>
      <w:r>
        <w:rPr>
          <w:rFonts w:ascii="Corbel" w:eastAsia="Corbel" w:hAnsi="Corbel" w:cs="Corbel"/>
          <w:sz w:val="22"/>
          <w:szCs w:val="22"/>
        </w:rPr>
        <w:t>ased</w:t>
      </w:r>
      <w:r>
        <w:rPr>
          <w:rFonts w:ascii="Corbel" w:eastAsia="Corbel" w:hAnsi="Corbel" w:cs="Corbel"/>
          <w:spacing w:val="-2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 xml:space="preserve">on the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 xml:space="preserve">ser </w:t>
      </w:r>
      <w:r>
        <w:rPr>
          <w:rFonts w:ascii="Corbel" w:eastAsia="Corbel" w:hAnsi="Corbel" w:cs="Corbel"/>
          <w:spacing w:val="-1"/>
          <w:sz w:val="22"/>
          <w:szCs w:val="22"/>
        </w:rPr>
        <w:t>s</w:t>
      </w:r>
      <w:r>
        <w:rPr>
          <w:rFonts w:ascii="Corbel" w:eastAsia="Corbel" w:hAnsi="Corbel" w:cs="Corbel"/>
          <w:sz w:val="22"/>
          <w:szCs w:val="22"/>
        </w:rPr>
        <w:t>elect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pacing w:val="-2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n a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>d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pacing w:val="1"/>
          <w:sz w:val="22"/>
          <w:szCs w:val="22"/>
        </w:rPr>
        <w:t>u</w:t>
      </w:r>
      <w:r>
        <w:rPr>
          <w:rFonts w:ascii="Corbel" w:eastAsia="Corbel" w:hAnsi="Corbel" w:cs="Corbel"/>
          <w:sz w:val="22"/>
          <w:szCs w:val="22"/>
        </w:rPr>
        <w:t>s</w:t>
      </w:r>
      <w:r>
        <w:rPr>
          <w:rFonts w:ascii="Corbel" w:eastAsia="Corbel" w:hAnsi="Corbel" w:cs="Corbel"/>
          <w:spacing w:val="-4"/>
          <w:sz w:val="22"/>
          <w:szCs w:val="22"/>
        </w:rPr>
        <w:t>i</w:t>
      </w:r>
      <w:r>
        <w:rPr>
          <w:rFonts w:ascii="Corbel" w:eastAsia="Corbel" w:hAnsi="Corbel" w:cs="Corbel"/>
          <w:spacing w:val="1"/>
          <w:sz w:val="22"/>
          <w:szCs w:val="22"/>
        </w:rPr>
        <w:t>n</w:t>
      </w:r>
      <w:r>
        <w:rPr>
          <w:rFonts w:ascii="Corbel" w:eastAsia="Corbel" w:hAnsi="Corbel" w:cs="Corbel"/>
          <w:sz w:val="22"/>
          <w:szCs w:val="22"/>
        </w:rPr>
        <w:t xml:space="preserve">g </w:t>
      </w:r>
      <w:r>
        <w:rPr>
          <w:rFonts w:ascii="Corbel" w:eastAsia="Corbel" w:hAnsi="Corbel" w:cs="Corbel"/>
          <w:spacing w:val="-1"/>
          <w:sz w:val="22"/>
          <w:szCs w:val="22"/>
        </w:rPr>
        <w:t>i</w:t>
      </w:r>
      <w:r>
        <w:rPr>
          <w:rFonts w:ascii="Corbel" w:eastAsia="Corbel" w:hAnsi="Corbel" w:cs="Corbel"/>
          <w:sz w:val="22"/>
          <w:szCs w:val="22"/>
        </w:rPr>
        <w:t>ts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r</w:t>
      </w:r>
      <w:r>
        <w:rPr>
          <w:rFonts w:ascii="Corbel" w:eastAsia="Corbel" w:hAnsi="Corbel" w:cs="Corbel"/>
          <w:spacing w:val="1"/>
          <w:sz w:val="22"/>
          <w:szCs w:val="22"/>
        </w:rPr>
        <w:t>e</w:t>
      </w:r>
      <w:r>
        <w:rPr>
          <w:rFonts w:ascii="Corbel" w:eastAsia="Corbel" w:hAnsi="Corbel" w:cs="Corbel"/>
          <w:sz w:val="22"/>
          <w:szCs w:val="22"/>
        </w:rPr>
        <w:t>spect</w:t>
      </w:r>
      <w:r>
        <w:rPr>
          <w:rFonts w:ascii="Corbel" w:eastAsia="Corbel" w:hAnsi="Corbel" w:cs="Corbel"/>
          <w:spacing w:val="-1"/>
          <w:sz w:val="22"/>
          <w:szCs w:val="22"/>
        </w:rPr>
        <w:t>iv</w:t>
      </w:r>
      <w:r>
        <w:rPr>
          <w:rFonts w:ascii="Corbel" w:eastAsia="Corbel" w:hAnsi="Corbel" w:cs="Corbel"/>
          <w:sz w:val="22"/>
          <w:szCs w:val="22"/>
        </w:rPr>
        <w:t xml:space="preserve">e </w:t>
      </w:r>
      <w:r>
        <w:rPr>
          <w:rFonts w:ascii="Corbel" w:eastAsia="Corbel" w:hAnsi="Corbel" w:cs="Corbel"/>
          <w:spacing w:val="-1"/>
          <w:sz w:val="22"/>
          <w:szCs w:val="22"/>
        </w:rPr>
        <w:t>d</w:t>
      </w:r>
      <w:r>
        <w:rPr>
          <w:rFonts w:ascii="Corbel" w:eastAsia="Corbel" w:hAnsi="Corbel" w:cs="Corbel"/>
          <w:sz w:val="22"/>
          <w:szCs w:val="22"/>
        </w:rPr>
        <w:t>ata</w:t>
      </w:r>
      <w:r>
        <w:rPr>
          <w:rFonts w:ascii="Corbel" w:eastAsia="Corbel" w:hAnsi="Corbel" w:cs="Corbel"/>
          <w:spacing w:val="-1"/>
          <w:sz w:val="22"/>
          <w:szCs w:val="22"/>
        </w:rPr>
        <w:t xml:space="preserve"> </w:t>
      </w:r>
      <w:r>
        <w:rPr>
          <w:rFonts w:ascii="Corbel" w:eastAsia="Corbel" w:hAnsi="Corbel" w:cs="Corbel"/>
          <w:sz w:val="22"/>
          <w:szCs w:val="22"/>
        </w:rPr>
        <w:t>f</w:t>
      </w:r>
      <w:r>
        <w:rPr>
          <w:rFonts w:ascii="Corbel" w:eastAsia="Corbel" w:hAnsi="Corbel" w:cs="Corbel"/>
          <w:spacing w:val="-1"/>
          <w:sz w:val="22"/>
          <w:szCs w:val="22"/>
        </w:rPr>
        <w:t>o</w:t>
      </w:r>
      <w:r>
        <w:rPr>
          <w:rFonts w:ascii="Corbel" w:eastAsia="Corbel" w:hAnsi="Corbel" w:cs="Corbel"/>
          <w:sz w:val="22"/>
          <w:szCs w:val="22"/>
        </w:rPr>
        <w:t>rmat.</w:t>
      </w:r>
    </w:p>
    <w:p w14:paraId="12CE47C1" w14:textId="77777777" w:rsidR="00DF1177" w:rsidRDefault="00DF1177">
      <w:pPr>
        <w:spacing w:line="200" w:lineRule="exact"/>
      </w:pPr>
    </w:p>
    <w:p w14:paraId="0EA37F6C" w14:textId="77777777" w:rsidR="00DF1177" w:rsidRDefault="00DF1177">
      <w:pPr>
        <w:spacing w:line="200" w:lineRule="exact"/>
      </w:pPr>
    </w:p>
    <w:p w14:paraId="315C1093" w14:textId="77777777" w:rsidR="00DF1177" w:rsidRDefault="00DF1177">
      <w:pPr>
        <w:spacing w:before="17" w:line="280" w:lineRule="exact"/>
        <w:rPr>
          <w:sz w:val="28"/>
          <w:szCs w:val="28"/>
        </w:rPr>
      </w:pPr>
    </w:p>
    <w:p w14:paraId="33F4B60A" w14:textId="77777777" w:rsidR="00DF1177" w:rsidRDefault="00837CA2">
      <w:pPr>
        <w:ind w:left="100"/>
      </w:pPr>
      <w:r>
        <w:rPr>
          <w:noProof/>
        </w:rPr>
        <w:drawing>
          <wp:inline distT="0" distB="0" distL="0" distR="0" wp14:anchorId="16BC98E8" wp14:editId="5C42CC4E">
            <wp:extent cx="6080760" cy="5730240"/>
            <wp:effectExtent l="0" t="0" r="0" b="10160"/>
            <wp:docPr id="18" name="Picture 18" descr="../../../../../../Desktop/Screen%20Shot%202017-04-14%20at%2011.47.1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../../Desktop/Screen%20Shot%202017-04-14%20at%2011.47.13%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60EB" w14:textId="77777777" w:rsidR="00DF1177" w:rsidRDefault="00DF1177">
      <w:pPr>
        <w:spacing w:before="9" w:line="160" w:lineRule="exact"/>
        <w:rPr>
          <w:sz w:val="16"/>
          <w:szCs w:val="16"/>
        </w:rPr>
      </w:pPr>
    </w:p>
    <w:p w14:paraId="4CAAF58E" w14:textId="77777777" w:rsidR="00DF1177" w:rsidRDefault="00DF1177">
      <w:pPr>
        <w:spacing w:line="200" w:lineRule="exact"/>
      </w:pPr>
    </w:p>
    <w:p w14:paraId="559B2ECA" w14:textId="77777777" w:rsidR="00DF1177" w:rsidRDefault="00DF1177">
      <w:pPr>
        <w:spacing w:line="200" w:lineRule="exact"/>
      </w:pPr>
    </w:p>
    <w:p w14:paraId="3D5ECBEE" w14:textId="77777777" w:rsidR="00DF1177" w:rsidRDefault="00DF1177">
      <w:pPr>
        <w:spacing w:line="200" w:lineRule="exact"/>
      </w:pPr>
    </w:p>
    <w:p w14:paraId="78C24D6A" w14:textId="77777777" w:rsidR="00DF1177" w:rsidRDefault="00844679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pict w14:anchorId="09A4BCE2">
          <v:group id="_x0000_s1053" style="position:absolute;left:0;text-align:left;margin-left:67.55pt;margin-top:-3.85pt;width:477.05pt;height:23.9pt;z-index:-251666944;mso-position-horizontal-relative:page" coordorigin="1351,-77" coordsize="9541,478">
            <v:shape id="_x0000_s1058" style="position:absolute;left:1412;top:15;width:9419;height:295" coordorigin="1412,15" coordsize="9419,295" path="m1412,310l10831,310,10831,15,1412,15,1412,310xe" fillcolor="#0573a4" stroked="f">
              <v:path arrowok="t"/>
            </v:shape>
            <v:shape id="_x0000_s1057" style="position:absolute;left:1412;top:-46;width:9419;height:62" coordorigin="1412,-46" coordsize="9419,62" path="m1412,16l10831,16,10831,-46,1412,-46,1412,16xe" fillcolor="#0573a4" stroked="f">
              <v:path arrowok="t"/>
            </v:shape>
            <v:polyline id="_x0000_s1056" style="position:absolute" points="2824,680,12243,680" coordorigin="1412,340" coordsize="9419,0" filled="f" strokecolor="#0573a4" strokeweight="3.1pt">
              <v:path arrowok="t"/>
            </v:polyline>
            <v:polyline id="_x0000_s1055" style="position:absolute" points="2764,-90,2764,325" coordorigin="1382,-45" coordsize="0,415" filled="f" strokecolor="#0573a4" strokeweight="3.1pt">
              <v:path arrowok="t"/>
            </v:polyline>
            <v:polyline id="_x0000_s1054" style="position:absolute" points="21722,-90,21722,325" coordorigin="10861,-45" coordsize="0,415" filled="f" strokecolor="#0573a4" strokeweight="3.1pt">
              <v:path arrowok="t"/>
            </v:polyline>
            <w10:wrap anchorx="page"/>
          </v:group>
        </w:pict>
      </w:r>
      <w:r w:rsidR="00FA5C33">
        <w:rPr>
          <w:rFonts w:ascii="Corbel" w:eastAsia="Corbel" w:hAnsi="Corbel" w:cs="Corbel"/>
          <w:color w:val="FFFFFF"/>
          <w:sz w:val="22"/>
          <w:szCs w:val="22"/>
        </w:rPr>
        <w:t>F</w:t>
      </w:r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I</w:t>
      </w:r>
      <w:r w:rsidR="00FA5C33">
        <w:rPr>
          <w:rFonts w:ascii="Corbel" w:eastAsia="Corbel" w:hAnsi="Corbel" w:cs="Corbel"/>
          <w:color w:val="FFFFFF"/>
          <w:spacing w:val="-29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N</w:t>
      </w:r>
      <w:r w:rsidR="00FA5C33">
        <w:rPr>
          <w:rFonts w:ascii="Corbel" w:eastAsia="Corbel" w:hAnsi="Corbel" w:cs="Corbel"/>
          <w:color w:val="FFFFFF"/>
          <w:spacing w:val="-30"/>
          <w:sz w:val="22"/>
          <w:szCs w:val="22"/>
        </w:rPr>
        <w:t xml:space="preserve"> </w:t>
      </w:r>
      <w:proofErr w:type="gramStart"/>
      <w:r w:rsidR="00FA5C33">
        <w:rPr>
          <w:rFonts w:ascii="Corbel" w:eastAsia="Corbel" w:hAnsi="Corbel" w:cs="Corbel"/>
          <w:color w:val="FFFFFF"/>
          <w:sz w:val="22"/>
          <w:szCs w:val="22"/>
        </w:rPr>
        <w:t>A</w:t>
      </w:r>
      <w:proofErr w:type="gramEnd"/>
      <w:r w:rsidR="00FA5C33">
        <w:rPr>
          <w:rFonts w:ascii="Corbel" w:eastAsia="Corbel" w:hAnsi="Corbel" w:cs="Corbel"/>
          <w:color w:val="FFFFFF"/>
          <w:spacing w:val="-31"/>
          <w:sz w:val="22"/>
          <w:szCs w:val="22"/>
        </w:rPr>
        <w:t xml:space="preserve"> </w:t>
      </w:r>
      <w:r w:rsidR="00FA5C33">
        <w:rPr>
          <w:rFonts w:ascii="Corbel" w:eastAsia="Corbel" w:hAnsi="Corbel" w:cs="Corbel"/>
          <w:color w:val="FFFFFF"/>
          <w:sz w:val="22"/>
          <w:szCs w:val="22"/>
        </w:rPr>
        <w:t>L</w:t>
      </w:r>
      <w:r w:rsidR="00FA5C33">
        <w:rPr>
          <w:rFonts w:ascii="Corbel" w:eastAsia="Corbel" w:hAnsi="Corbel" w:cs="Corbel"/>
          <w:color w:val="FFFFFF"/>
          <w:spacing w:val="30"/>
          <w:sz w:val="22"/>
          <w:szCs w:val="22"/>
        </w:rPr>
        <w:t xml:space="preserve"> </w:t>
      </w:r>
      <w:r w:rsidR="00837CA2">
        <w:rPr>
          <w:rFonts w:ascii="Corbel" w:eastAsia="Corbel" w:hAnsi="Corbel" w:cs="Corbel"/>
          <w:color w:val="FFFFFF"/>
          <w:sz w:val="22"/>
          <w:szCs w:val="22"/>
        </w:rPr>
        <w:t xml:space="preserve">CODE </w:t>
      </w:r>
    </w:p>
    <w:p w14:paraId="5120C12F" w14:textId="77777777" w:rsidR="00DF1177" w:rsidRDefault="00DF1177">
      <w:pPr>
        <w:spacing w:before="4" w:line="180" w:lineRule="exact"/>
        <w:rPr>
          <w:sz w:val="19"/>
          <w:szCs w:val="19"/>
        </w:rPr>
      </w:pPr>
    </w:p>
    <w:p w14:paraId="70A014A5" w14:textId="49BDB9D3" w:rsidR="00DF1177" w:rsidRDefault="00837CA2">
      <w:pPr>
        <w:spacing w:before="14" w:line="260" w:lineRule="exact"/>
        <w:ind w:left="100"/>
        <w:rPr>
          <w:rFonts w:ascii="Corbel" w:eastAsia="Corbel" w:hAnsi="Corbel" w:cs="Corbel"/>
          <w:sz w:val="22"/>
          <w:szCs w:val="22"/>
        </w:rPr>
      </w:pPr>
      <w:r>
        <w:rPr>
          <w:rFonts w:ascii="Corbel" w:eastAsia="Corbel" w:hAnsi="Corbel" w:cs="Corbel"/>
          <w:sz w:val="22"/>
          <w:szCs w:val="22"/>
        </w:rPr>
        <w:t xml:space="preserve">It </w:t>
      </w:r>
      <w:r w:rsidR="00596FC1">
        <w:rPr>
          <w:rFonts w:ascii="Corbel" w:eastAsia="Corbel" w:hAnsi="Corbel" w:cs="Corbel"/>
          <w:sz w:val="22"/>
          <w:szCs w:val="22"/>
        </w:rPr>
        <w:t xml:space="preserve">can be found on </w:t>
      </w:r>
      <w:proofErr w:type="spellStart"/>
      <w:r w:rsidR="00596FC1">
        <w:rPr>
          <w:rFonts w:ascii="Corbel" w:eastAsia="Corbel" w:hAnsi="Corbel" w:cs="Corbel"/>
          <w:sz w:val="22"/>
          <w:szCs w:val="22"/>
        </w:rPr>
        <w:t>github’s</w:t>
      </w:r>
      <w:proofErr w:type="spellEnd"/>
      <w:r w:rsidR="00596FC1">
        <w:rPr>
          <w:rFonts w:ascii="Corbel" w:eastAsia="Corbel" w:hAnsi="Corbel" w:cs="Corbel"/>
          <w:sz w:val="22"/>
          <w:szCs w:val="22"/>
        </w:rPr>
        <w:t xml:space="preserve"> link submitted in the email.</w:t>
      </w:r>
    </w:p>
    <w:p w14:paraId="4844DF59" w14:textId="77777777" w:rsidR="00DF1177" w:rsidRDefault="00DF1177">
      <w:pPr>
        <w:spacing w:before="14" w:line="260" w:lineRule="exact"/>
        <w:rPr>
          <w:sz w:val="26"/>
          <w:szCs w:val="26"/>
        </w:rPr>
      </w:pPr>
    </w:p>
    <w:p w14:paraId="15393845" w14:textId="77777777" w:rsidR="00DF1177" w:rsidRDefault="00DF1177">
      <w:pPr>
        <w:spacing w:before="14"/>
        <w:ind w:left="100"/>
        <w:rPr>
          <w:rFonts w:ascii="Corbel" w:eastAsia="Corbel" w:hAnsi="Corbel" w:cs="Corbel"/>
          <w:sz w:val="22"/>
          <w:szCs w:val="22"/>
        </w:rPr>
      </w:pPr>
    </w:p>
    <w:sectPr w:rsidR="00DF1177">
      <w:pgSz w:w="12240" w:h="15840"/>
      <w:pgMar w:top="680" w:right="1320" w:bottom="280" w:left="1340" w:header="474" w:footer="725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1BE550C" w14:textId="77777777" w:rsidR="00844679" w:rsidRDefault="00844679">
      <w:r>
        <w:separator/>
      </w:r>
    </w:p>
  </w:endnote>
  <w:endnote w:type="continuationSeparator" w:id="0">
    <w:p w14:paraId="5D5B9D52" w14:textId="77777777" w:rsidR="00844679" w:rsidRDefault="00844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Light">
    <w:altName w:val="Microsoft JhengHei"/>
    <w:charset w:val="88"/>
    <w:family w:val="swiss"/>
    <w:pitch w:val="variable"/>
    <w:sig w:usb0="800002A7" w:usb1="28CF4400" w:usb2="00000016" w:usb3="00000000" w:csb0="00100009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736C28E" w14:textId="77777777" w:rsidR="000371D5" w:rsidRDefault="00844679">
    <w:pPr>
      <w:spacing w:line="200" w:lineRule="exact"/>
    </w:pPr>
    <w:r>
      <w:pict w14:anchorId="33CBB773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98.3pt;margin-top:744.75pt;width:15.6pt;height:13.05pt;z-index:-2706;mso-position-horizontal-relative:page;mso-position-vertical-relative:page" filled="f" stroked="f">
          <v:textbox inset="0,0,0,0">
            <w:txbxContent>
              <w:p w14:paraId="251F8B77" w14:textId="77777777" w:rsidR="000371D5" w:rsidRDefault="000371D5">
                <w:pPr>
                  <w:spacing w:line="240" w:lineRule="exact"/>
                  <w:ind w:left="42"/>
                  <w:rPr>
                    <w:rFonts w:ascii="Corbel" w:eastAsia="Corbel" w:hAnsi="Corbel" w:cs="Corbel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17305">
                  <w:rPr>
                    <w:rFonts w:ascii="Corbel" w:eastAsia="Corbel" w:hAnsi="Corbel" w:cs="Corbel"/>
                    <w:noProof/>
                    <w:position w:val="1"/>
                    <w:sz w:val="22"/>
                    <w:szCs w:val="22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60F06015" w14:textId="77777777" w:rsidR="00844679" w:rsidRDefault="00844679">
      <w:r>
        <w:separator/>
      </w:r>
    </w:p>
  </w:footnote>
  <w:footnote w:type="continuationSeparator" w:id="0">
    <w:p w14:paraId="036C6FE2" w14:textId="77777777" w:rsidR="00844679" w:rsidRDefault="0084467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905C823" w14:textId="77777777" w:rsidR="000371D5" w:rsidRDefault="00844679">
    <w:pPr>
      <w:spacing w:line="200" w:lineRule="exact"/>
    </w:pPr>
    <w:r>
      <w:pict w14:anchorId="07B981B7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71pt;margin-top:17.5pt;width:184.5pt;height:18.25pt;z-index:-2708;mso-position-horizontal-relative:page;mso-position-vertical-relative:page" filled="f" stroked="f">
          <v:textbox inset="0,0,0,0">
            <w:txbxContent>
              <w:p w14:paraId="2AF03120" w14:textId="77777777" w:rsidR="000371D5" w:rsidRDefault="000371D5">
                <w:pPr>
                  <w:spacing w:line="240" w:lineRule="exact"/>
                  <w:ind w:left="20" w:right="-33"/>
                  <w:rPr>
                    <w:rFonts w:ascii="Corbel" w:eastAsia="Corbel" w:hAnsi="Corbel" w:cs="Corbel"/>
                    <w:sz w:val="22"/>
                    <w:szCs w:val="22"/>
                  </w:rPr>
                </w:pP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t>Team</w:t>
                </w:r>
                <w:r>
                  <w:rPr>
                    <w:rFonts w:ascii="Corbel" w:eastAsia="Corbel" w:hAnsi="Corbel" w:cs="Corbel"/>
                    <w:spacing w:val="-1"/>
                    <w:position w:val="1"/>
                    <w:sz w:val="22"/>
                    <w:szCs w:val="22"/>
                  </w:rPr>
                  <w:t xml:space="preserve"> 5: Ankit | Rajat | Vishakha </w:t>
                </w:r>
              </w:p>
            </w:txbxContent>
          </v:textbox>
          <w10:wrap anchorx="page" anchory="page"/>
        </v:shape>
      </w:pict>
    </w:r>
    <w:r>
      <w:pict w14:anchorId="72B20DE3">
        <v:shape id="_x0000_s2050" type="#_x0000_t202" style="position:absolute;margin-left:477.65pt;margin-top:22.7pt;width:117.85pt;height:13.05pt;z-index:-2707;mso-position-horizontal-relative:page;mso-position-vertical-relative:page" filled="f" stroked="f">
          <v:textbox inset="0,0,0,0">
            <w:txbxContent>
              <w:p w14:paraId="2889D3C0" w14:textId="77777777" w:rsidR="000371D5" w:rsidRDefault="000371D5">
                <w:pPr>
                  <w:spacing w:line="240" w:lineRule="exact"/>
                  <w:ind w:left="20" w:right="-33"/>
                  <w:rPr>
                    <w:rFonts w:ascii="Corbel" w:eastAsia="Corbel" w:hAnsi="Corbel" w:cs="Corbel"/>
                    <w:sz w:val="22"/>
                    <w:szCs w:val="22"/>
                  </w:rPr>
                </w:pPr>
                <w:r>
                  <w:rPr>
                    <w:rFonts w:ascii="Corbel" w:eastAsia="Corbel" w:hAnsi="Corbel" w:cs="Corbel"/>
                    <w:spacing w:val="-1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t>s</w:t>
                </w:r>
                <w:r>
                  <w:rPr>
                    <w:rFonts w:ascii="Corbel" w:eastAsia="Corbel" w:hAnsi="Corbel" w:cs="Corbel"/>
                    <w:spacing w:val="-1"/>
                    <w:position w:val="1"/>
                    <w:sz w:val="22"/>
                    <w:szCs w:val="22"/>
                  </w:rPr>
                  <w:t>si</w:t>
                </w: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orbel" w:eastAsia="Corbel" w:hAnsi="Corbel" w:cs="Corbel"/>
                    <w:spacing w:val="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t>me</w:t>
                </w:r>
                <w:r>
                  <w:rPr>
                    <w:rFonts w:ascii="Corbel" w:eastAsia="Corbel" w:hAnsi="Corbel" w:cs="Corbel"/>
                    <w:spacing w:val="-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orbel" w:eastAsia="Corbel" w:hAnsi="Corbel" w:cs="Corbel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orbel" w:eastAsia="Corbel" w:hAnsi="Corbel" w:cs="Corbel"/>
                    <w:spacing w:val="-1"/>
                    <w:position w:val="1"/>
                    <w:sz w:val="22"/>
                    <w:szCs w:val="22"/>
                  </w:rPr>
                  <w:t xml:space="preserve"> 2 – Part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490443F"/>
    <w:multiLevelType w:val="multilevel"/>
    <w:tmpl w:val="D5906F0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FB0153"/>
    <w:multiLevelType w:val="hybridMultilevel"/>
    <w:tmpl w:val="129E83A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>
    <w:nsid w:val="2C5E5640"/>
    <w:multiLevelType w:val="hybridMultilevel"/>
    <w:tmpl w:val="4AB2073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>
    <w:nsid w:val="47B40D03"/>
    <w:multiLevelType w:val="hybridMultilevel"/>
    <w:tmpl w:val="40F8F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9A4C03"/>
    <w:multiLevelType w:val="hybridMultilevel"/>
    <w:tmpl w:val="9B06A728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177"/>
    <w:rsid w:val="000371D5"/>
    <w:rsid w:val="00161997"/>
    <w:rsid w:val="001650E6"/>
    <w:rsid w:val="001C3FD9"/>
    <w:rsid w:val="001E6063"/>
    <w:rsid w:val="00204743"/>
    <w:rsid w:val="003A7053"/>
    <w:rsid w:val="003C41CC"/>
    <w:rsid w:val="003D7590"/>
    <w:rsid w:val="0043778C"/>
    <w:rsid w:val="00456845"/>
    <w:rsid w:val="0046402D"/>
    <w:rsid w:val="004F6340"/>
    <w:rsid w:val="00596FC1"/>
    <w:rsid w:val="005A7C7C"/>
    <w:rsid w:val="00632A1C"/>
    <w:rsid w:val="00635117"/>
    <w:rsid w:val="006532AC"/>
    <w:rsid w:val="00726AF2"/>
    <w:rsid w:val="00764C7F"/>
    <w:rsid w:val="00812930"/>
    <w:rsid w:val="00837CA2"/>
    <w:rsid w:val="00844679"/>
    <w:rsid w:val="00876D5D"/>
    <w:rsid w:val="00883B4F"/>
    <w:rsid w:val="008B3085"/>
    <w:rsid w:val="00934AB7"/>
    <w:rsid w:val="00977D8F"/>
    <w:rsid w:val="009E42AD"/>
    <w:rsid w:val="009F4A9F"/>
    <w:rsid w:val="00A629AD"/>
    <w:rsid w:val="00AB0DBB"/>
    <w:rsid w:val="00AC2221"/>
    <w:rsid w:val="00AD6C55"/>
    <w:rsid w:val="00AF57E7"/>
    <w:rsid w:val="00B97CC6"/>
    <w:rsid w:val="00C077E7"/>
    <w:rsid w:val="00D651C5"/>
    <w:rsid w:val="00D65CAA"/>
    <w:rsid w:val="00DF1177"/>
    <w:rsid w:val="00E544ED"/>
    <w:rsid w:val="00F17305"/>
    <w:rsid w:val="00FA5C33"/>
    <w:rsid w:val="00FB068E"/>
    <w:rsid w:val="00FC16F2"/>
    <w:rsid w:val="00FE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8369B7"/>
  <w15:docId w15:val="{94524FA6-CED1-4CA2-B974-0D67B928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077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7E7"/>
  </w:style>
  <w:style w:type="paragraph" w:styleId="Footer">
    <w:name w:val="footer"/>
    <w:basedOn w:val="Normal"/>
    <w:link w:val="FooterChar"/>
    <w:uiPriority w:val="99"/>
    <w:unhideWhenUsed/>
    <w:rsid w:val="00C077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E7"/>
  </w:style>
  <w:style w:type="paragraph" w:styleId="ListParagraph">
    <w:name w:val="List Paragraph"/>
    <w:basedOn w:val="Normal"/>
    <w:uiPriority w:val="34"/>
    <w:qFormat/>
    <w:rsid w:val="003C4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jpeg"/><Relationship Id="rId66" Type="http://schemas.openxmlformats.org/officeDocument/2006/relationships/image" Target="media/image53.jpeg"/><Relationship Id="rId67" Type="http://schemas.openxmlformats.org/officeDocument/2006/relationships/image" Target="media/image54.jpeg"/><Relationship Id="rId68" Type="http://schemas.openxmlformats.org/officeDocument/2006/relationships/image" Target="media/image55.png"/><Relationship Id="rId69" Type="http://schemas.openxmlformats.org/officeDocument/2006/relationships/image" Target="media/image56.jpe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jpeg"/><Relationship Id="rId55" Type="http://schemas.openxmlformats.org/officeDocument/2006/relationships/image" Target="media/image45.jpeg"/><Relationship Id="rId56" Type="http://schemas.openxmlformats.org/officeDocument/2006/relationships/image" Target="media/image42.jpe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6.jpe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hyperlink" Target="https://msdn.microsoft.com/magazine/jj891054.aspx" TargetMode="External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jpeg"/><Relationship Id="rId48" Type="http://schemas.openxmlformats.org/officeDocument/2006/relationships/image" Target="media/image38.jpeg"/><Relationship Id="rId49" Type="http://schemas.openxmlformats.org/officeDocument/2006/relationships/image" Target="media/image3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jpeg"/><Relationship Id="rId35" Type="http://schemas.openxmlformats.org/officeDocument/2006/relationships/image" Target="media/image26.jpe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jpe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68E91-3004-B140-BA0A-DDB092272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28</Pages>
  <Words>2687</Words>
  <Characters>15317</Characters>
  <Application>Microsoft Macintosh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Agrawal</dc:creator>
  <cp:lastModifiedBy>Ankit Bhayani</cp:lastModifiedBy>
  <cp:revision>54</cp:revision>
  <dcterms:created xsi:type="dcterms:W3CDTF">2017-04-14T06:35:00Z</dcterms:created>
  <dcterms:modified xsi:type="dcterms:W3CDTF">2017-04-15T03:49:00Z</dcterms:modified>
</cp:coreProperties>
</file>